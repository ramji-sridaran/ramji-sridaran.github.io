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D31500" w14:textId="771E7E84" w:rsidR="00294A80" w:rsidRDefault="00341E7D" w:rsidP="007D27DA">
      <w:pPr>
        <w:ind w:right="1677"/>
        <w:rPr>
          <w:rFonts w:ascii="Calibri" w:hAnsi="Calibri" w:cs="Calibri"/>
          <w:sz w:val="24"/>
          <w:szCs w:val="24"/>
        </w:rPr>
      </w:pPr>
      <w:r>
        <w:rPr>
          <w:noProof/>
        </w:rPr>
        <w:drawing>
          <wp:anchor distT="0" distB="0" distL="114300" distR="114300" simplePos="0" relativeHeight="251658752" behindDoc="1" locked="0" layoutInCell="1" allowOverlap="1" wp14:anchorId="3E4410A9" wp14:editId="48615BCE">
            <wp:simplePos x="0" y="0"/>
            <wp:positionH relativeFrom="column">
              <wp:posOffset>5520055</wp:posOffset>
            </wp:positionH>
            <wp:positionV relativeFrom="paragraph">
              <wp:posOffset>-38735</wp:posOffset>
            </wp:positionV>
            <wp:extent cx="955040" cy="1044000"/>
            <wp:effectExtent l="0" t="0" r="0" b="0"/>
            <wp:wrapNone/>
            <wp:docPr id="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rotWithShape="1">
                    <a:blip r:embed="rId8" cstate="print">
                      <a:extLst>
                        <a:ext uri="{28A0092B-C50C-407E-A947-70E740481C1C}">
                          <a14:useLocalDpi xmlns:a14="http://schemas.microsoft.com/office/drawing/2010/main" val="0"/>
                        </a:ext>
                      </a:extLst>
                    </a:blip>
                    <a:srcRect t="-1" b="8884"/>
                    <a:stretch>
                      <a:fillRect/>
                    </a:stretch>
                  </pic:blipFill>
                  <pic:spPr bwMode="auto">
                    <a:xfrm>
                      <a:off x="0" y="0"/>
                      <a:ext cx="955040" cy="1044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4A80" w:rsidRPr="000A65A5">
        <w:rPr>
          <w:rFonts w:ascii="Calibri" w:hAnsi="Calibri" w:cs="Calibri"/>
          <w:b/>
          <w:sz w:val="48"/>
          <w:szCs w:val="48"/>
        </w:rPr>
        <w:t>Ramji Sridaran</w:t>
      </w:r>
      <w:r w:rsidR="00294A80">
        <w:rPr>
          <w:rFonts w:ascii="Calibri" w:hAnsi="Calibri" w:cs="Calibri"/>
          <w:sz w:val="24"/>
          <w:szCs w:val="24"/>
        </w:rPr>
        <w:br/>
      </w:r>
      <w:r w:rsidR="007D27DA">
        <w:rPr>
          <mc:AlternateContent>
            <mc:Choice Requires="w16se">
              <w:rFonts w:ascii="Calibri" w:hAnsi="Calibri" w:cs="Calibri"/>
            </mc:Choice>
            <mc:Fallback>
              <w:rFonts w:ascii="Apple Color Emoji" w:eastAsia="Apple Color Emoji" w:hAnsi="Apple Color Emoji" w:cs="Apple Color Emoji"/>
            </mc:Fallback>
          </mc:AlternateContent>
          <w:sz w:val="24"/>
          <w:szCs w:val="24"/>
        </w:rPr>
        <mc:AlternateContent>
          <mc:Choice Requires="w16se">
            <w16se:symEx w16se:font="Apple Color Emoji" w16se:char="1F4DE"/>
          </mc:Choice>
          <mc:Fallback>
            <w:t>📞</w:t>
          </mc:Fallback>
        </mc:AlternateContent>
      </w:r>
      <w:r w:rsidR="007D27DA">
        <w:rPr>
          <w:rFonts w:ascii="Calibri" w:hAnsi="Calibri" w:cs="Calibri"/>
          <w:sz w:val="24"/>
          <w:szCs w:val="24"/>
        </w:rPr>
        <w:t xml:space="preserve"> </w:t>
      </w:r>
      <w:r w:rsidR="006031F4">
        <w:fldChar w:fldCharType="begin"/>
      </w:r>
      <w:r w:rsidR="006031F4">
        <w:instrText xml:space="preserve"> INCLUDEPICTURE "https://www.snowflake.com/content/dam/snowflake-site/en/landing-pages/GDS%20Snowpro_associate.png" \* MERGEFORMATINET </w:instrText>
      </w:r>
      <w:r w:rsidR="006031F4">
        <w:fldChar w:fldCharType="separate"/>
      </w:r>
      <w:r w:rsidR="006031F4">
        <w:fldChar w:fldCharType="end"/>
      </w:r>
      <w:r w:rsidR="006031F4">
        <w:rPr>
          <w:rFonts w:ascii="Calibri" w:hAnsi="Calibri" w:cs="Calibri"/>
          <w:sz w:val="24"/>
          <w:szCs w:val="24"/>
        </w:rPr>
        <w:t xml:space="preserve"> </w:t>
      </w:r>
      <w:r w:rsidR="00294A80">
        <w:rPr>
          <w:rFonts w:ascii="Calibri" w:hAnsi="Calibri" w:cs="Calibri"/>
          <w:sz w:val="24"/>
          <w:szCs w:val="24"/>
        </w:rPr>
        <w:t>+91 9443322527</w:t>
      </w:r>
      <w:r w:rsidR="009C59E1">
        <w:rPr>
          <w:rFonts w:ascii="Calibri" w:hAnsi="Calibri" w:cs="Calibri"/>
          <w:sz w:val="24"/>
          <w:szCs w:val="24"/>
        </w:rPr>
        <w:t xml:space="preserve"> </w:t>
      </w:r>
    </w:p>
    <w:p w14:paraId="4DD967E2" w14:textId="02D0B581" w:rsidR="008B126E" w:rsidRPr="009C59E1" w:rsidRDefault="007D27DA" w:rsidP="007D27DA">
      <w:pPr>
        <w:ind w:right="1677"/>
        <w:rPr>
          <w:rFonts w:ascii="Apple Color Emoji" w:hAnsi="Apple Color Emoji" w:cs="Calibri"/>
          <w:sz w:val="24"/>
          <w:szCs w:val="24"/>
        </w:rPr>
      </w:pPr>
      <w:r>
        <w:rPr>
          <w:rFonts w:ascii="Apple Color Emoji" w:hAnsi="Apple Color Emoji" w:cs="Calibri"/>
          <w:sz w:val="24"/>
          <w:szCs w:val="24"/>
        </w:rPr>
        <w:t>✉️</w:t>
      </w:r>
      <w:r>
        <w:rPr>
          <w:rFonts w:ascii="Calibri" w:hAnsi="Calibri" w:cs="Calibri"/>
          <w:sz w:val="24"/>
          <w:szCs w:val="24"/>
        </w:rPr>
        <w:t xml:space="preserve"> r</w:t>
      </w:r>
      <w:r w:rsidR="007106F6" w:rsidRPr="007106F6">
        <w:rPr>
          <w:rFonts w:ascii="Calibri" w:hAnsi="Calibri" w:cs="Calibri"/>
          <w:sz w:val="24"/>
          <w:szCs w:val="24"/>
        </w:rPr>
        <w:t>amjisridaran@gmail.com</w:t>
      </w:r>
      <w:r w:rsidR="009C59E1">
        <w:rPr>
          <w:rFonts w:ascii="Calibri" w:hAnsi="Calibri" w:cs="Calibri"/>
          <w:sz w:val="24"/>
          <w:szCs w:val="24"/>
        </w:rPr>
        <w:t xml:space="preserve"> </w:t>
      </w:r>
    </w:p>
    <w:p w14:paraId="28731C80" w14:textId="022FA00B" w:rsidR="00294A80" w:rsidRDefault="007D27DA" w:rsidP="007D27DA">
      <w:pPr>
        <w:ind w:right="1677"/>
        <w:rPr>
          <w:rFonts w:ascii="Calibri" w:hAnsi="Calibri" w:cs="Calibri"/>
          <w:sz w:val="24"/>
          <w:szCs w:val="24"/>
        </w:rPr>
      </w:pPr>
      <w:r>
        <w:rPr>
          <mc:AlternateContent>
            <mc:Choice Requires="w16se">
              <w:rFonts w:ascii="Calibri" w:hAnsi="Calibri" w:cs="Calibri"/>
            </mc:Choice>
            <mc:Fallback>
              <w:rFonts w:ascii="Apple Color Emoji" w:eastAsia="Apple Color Emoji" w:hAnsi="Apple Color Emoji" w:cs="Apple Color Emoji"/>
            </mc:Fallback>
          </mc:AlternateContent>
          <w:sz w:val="24"/>
          <w:szCs w:val="24"/>
        </w:rPr>
        <mc:AlternateContent>
          <mc:Choice Requires="w16se">
            <w16se:symEx w16se:font="Apple Color Emoji" w16se:char="1F4BC"/>
          </mc:Choice>
          <mc:Fallback>
            <w:t>💼</w:t>
          </mc:Fallback>
        </mc:AlternateContent>
      </w:r>
      <w:r>
        <w:rPr>
          <w:rFonts w:ascii="Calibri" w:hAnsi="Calibri" w:cs="Calibri"/>
          <w:sz w:val="24"/>
          <w:szCs w:val="24"/>
        </w:rPr>
        <w:t xml:space="preserve"> </w:t>
      </w:r>
      <w:r w:rsidR="007106F6" w:rsidRPr="007106F6">
        <w:rPr>
          <w:rFonts w:ascii="Calibri" w:hAnsi="Calibri" w:cs="Calibri"/>
          <w:sz w:val="24"/>
          <w:szCs w:val="24"/>
        </w:rPr>
        <w:t>https://ramji-sridaran.github.io</w:t>
      </w:r>
      <w:r w:rsidR="009C59E1">
        <w:rPr>
          <w:rFonts w:ascii="Calibri" w:hAnsi="Calibri" w:cs="Calibri"/>
          <w:sz w:val="24"/>
          <w:szCs w:val="24"/>
        </w:rPr>
        <w:t xml:space="preserve"> </w:t>
      </w:r>
    </w:p>
    <w:p w14:paraId="63191458" w14:textId="77777777" w:rsidR="00F516C2" w:rsidRDefault="00F516C2">
      <w:pPr>
        <w:rPr>
          <w:rFonts w:ascii="Calibri" w:hAnsi="Calibri" w:cs="Calibri"/>
          <w:sz w:val="24"/>
          <w:szCs w:val="24"/>
        </w:rPr>
      </w:pPr>
    </w:p>
    <w:p w14:paraId="542E5680" w14:textId="77777777" w:rsidR="00294A80" w:rsidRDefault="00294A80">
      <w:pPr>
        <w:shd w:val="clear" w:color="auto" w:fill="0D0D0D"/>
        <w:jc w:val="center"/>
      </w:pPr>
      <w:r>
        <w:rPr>
          <w:rFonts w:ascii="Calibri" w:hAnsi="Calibri" w:cs="Calibri"/>
          <w:b/>
          <w:color w:val="FFFFFF"/>
          <w:sz w:val="24"/>
          <w:szCs w:val="24"/>
        </w:rPr>
        <w:t>PROFESSIONAL SUMMARY</w:t>
      </w:r>
    </w:p>
    <w:p w14:paraId="10B940DF" w14:textId="77777777" w:rsidR="00294A80" w:rsidRDefault="00294A80">
      <w:pPr>
        <w:tabs>
          <w:tab w:val="left" w:pos="4740"/>
        </w:tabs>
        <w:rPr>
          <w:rFonts w:ascii="Calibri" w:hAnsi="Calibri" w:cs="Calibri"/>
          <w:b/>
          <w:color w:val="FFFFFF"/>
          <w:sz w:val="24"/>
          <w:szCs w:val="24"/>
        </w:rPr>
      </w:pPr>
    </w:p>
    <w:p w14:paraId="2DFA72B8" w14:textId="77777777" w:rsidR="00294A80" w:rsidRDefault="00294A80">
      <w:pPr>
        <w:rPr>
          <w:rFonts w:ascii="Calibri" w:hAnsi="Calibri" w:cs="Calibri"/>
          <w:sz w:val="24"/>
          <w:szCs w:val="24"/>
        </w:rPr>
      </w:pPr>
      <w:r>
        <w:rPr>
          <w:rFonts w:ascii="Calibri" w:hAnsi="Calibri" w:cs="Calibri"/>
          <w:sz w:val="24"/>
          <w:szCs w:val="24"/>
        </w:rPr>
        <w:t>Ambitious developer with a good skills</w:t>
      </w:r>
      <w:r w:rsidR="008A7758">
        <w:rPr>
          <w:rFonts w:ascii="Calibri" w:hAnsi="Calibri" w:cs="Calibri"/>
          <w:sz w:val="24"/>
          <w:szCs w:val="24"/>
        </w:rPr>
        <w:t xml:space="preserve">et and experience </w:t>
      </w:r>
      <w:r>
        <w:rPr>
          <w:rFonts w:ascii="Calibri" w:hAnsi="Calibri" w:cs="Calibri"/>
          <w:sz w:val="24"/>
          <w:szCs w:val="24"/>
        </w:rPr>
        <w:t xml:space="preserve">in </w:t>
      </w:r>
      <w:r w:rsidR="00C247D5">
        <w:rPr>
          <w:rFonts w:ascii="Calibri" w:hAnsi="Calibri" w:cs="Calibri"/>
          <w:sz w:val="24"/>
          <w:szCs w:val="24"/>
        </w:rPr>
        <w:t xml:space="preserve">Cloud (AWS &amp; Snowflake), </w:t>
      </w:r>
      <w:r w:rsidR="008B126E">
        <w:rPr>
          <w:rFonts w:ascii="Calibri" w:hAnsi="Calibri" w:cs="Calibri"/>
          <w:sz w:val="24"/>
          <w:szCs w:val="24"/>
        </w:rPr>
        <w:t>IoT Implementation,</w:t>
      </w:r>
      <w:r w:rsidR="006C5A8F">
        <w:rPr>
          <w:rFonts w:ascii="Calibri" w:hAnsi="Calibri" w:cs="Calibri"/>
          <w:sz w:val="24"/>
          <w:szCs w:val="24"/>
        </w:rPr>
        <w:t xml:space="preserve"> Message queueing systems,</w:t>
      </w:r>
      <w:r w:rsidR="008B126E">
        <w:rPr>
          <w:rFonts w:ascii="Calibri" w:hAnsi="Calibri" w:cs="Calibri"/>
          <w:sz w:val="24"/>
          <w:szCs w:val="24"/>
        </w:rPr>
        <w:t xml:space="preserve"> </w:t>
      </w:r>
      <w:r>
        <w:rPr>
          <w:rFonts w:ascii="Calibri" w:hAnsi="Calibri" w:cs="Calibri"/>
          <w:sz w:val="24"/>
          <w:szCs w:val="24"/>
        </w:rPr>
        <w:t xml:space="preserve">Java web </w:t>
      </w:r>
      <w:r w:rsidR="00C8695B">
        <w:rPr>
          <w:rFonts w:ascii="Calibri" w:hAnsi="Calibri" w:cs="Calibri"/>
          <w:sz w:val="24"/>
          <w:szCs w:val="24"/>
        </w:rPr>
        <w:t xml:space="preserve">API </w:t>
      </w:r>
      <w:r>
        <w:rPr>
          <w:rFonts w:ascii="Calibri" w:hAnsi="Calibri" w:cs="Calibri"/>
          <w:sz w:val="24"/>
          <w:szCs w:val="24"/>
        </w:rPr>
        <w:t xml:space="preserve">application </w:t>
      </w:r>
      <w:r w:rsidR="006C5A8F">
        <w:rPr>
          <w:rFonts w:ascii="Calibri" w:hAnsi="Calibri" w:cs="Calibri"/>
          <w:sz w:val="24"/>
          <w:szCs w:val="24"/>
        </w:rPr>
        <w:t xml:space="preserve">development </w:t>
      </w:r>
      <w:r>
        <w:rPr>
          <w:rFonts w:ascii="Calibri" w:hAnsi="Calibri" w:cs="Calibri"/>
          <w:sz w:val="24"/>
          <w:szCs w:val="24"/>
        </w:rPr>
        <w:t>using Spring</w:t>
      </w:r>
      <w:r w:rsidR="0046084E">
        <w:rPr>
          <w:rFonts w:ascii="Calibri" w:hAnsi="Calibri" w:cs="Calibri"/>
          <w:sz w:val="24"/>
          <w:szCs w:val="24"/>
        </w:rPr>
        <w:t xml:space="preserve"> B</w:t>
      </w:r>
      <w:r w:rsidR="00525087">
        <w:rPr>
          <w:rFonts w:ascii="Calibri" w:hAnsi="Calibri" w:cs="Calibri"/>
          <w:sz w:val="24"/>
          <w:szCs w:val="24"/>
        </w:rPr>
        <w:t>oot</w:t>
      </w:r>
      <w:r w:rsidR="00C8695B">
        <w:rPr>
          <w:rFonts w:ascii="Calibri" w:hAnsi="Calibri" w:cs="Calibri"/>
          <w:sz w:val="24"/>
          <w:szCs w:val="24"/>
        </w:rPr>
        <w:t xml:space="preserve"> </w:t>
      </w:r>
      <w:r w:rsidR="008A7758">
        <w:rPr>
          <w:rFonts w:ascii="Calibri" w:hAnsi="Calibri" w:cs="Calibri"/>
          <w:sz w:val="24"/>
          <w:szCs w:val="24"/>
        </w:rPr>
        <w:t>in Big-</w:t>
      </w:r>
      <w:r>
        <w:rPr>
          <w:rFonts w:ascii="Calibri" w:hAnsi="Calibri" w:cs="Calibri"/>
          <w:sz w:val="24"/>
          <w:szCs w:val="24"/>
        </w:rPr>
        <w:t xml:space="preserve">data ecosystem. Interested to take up challenging roles </w:t>
      </w:r>
      <w:r w:rsidR="006C5A8F">
        <w:rPr>
          <w:rFonts w:ascii="Calibri" w:hAnsi="Calibri" w:cs="Calibri"/>
          <w:sz w:val="24"/>
          <w:szCs w:val="24"/>
        </w:rPr>
        <w:t>and</w:t>
      </w:r>
      <w:r>
        <w:rPr>
          <w:rFonts w:ascii="Calibri" w:hAnsi="Calibri" w:cs="Calibri"/>
          <w:sz w:val="24"/>
          <w:szCs w:val="24"/>
        </w:rPr>
        <w:t xml:space="preserve"> capable of learning and improving the existing system. Capable of leading and working with team as well as individually with a desire to achieve self-satisfaction.</w:t>
      </w:r>
    </w:p>
    <w:p w14:paraId="7C0FD029" w14:textId="77777777" w:rsidR="008B126E" w:rsidRDefault="008B126E"/>
    <w:p w14:paraId="05B1B480" w14:textId="77777777" w:rsidR="00294A80" w:rsidRDefault="00294A80">
      <w:pPr>
        <w:rPr>
          <w:rFonts w:ascii="Calibri" w:hAnsi="Calibri" w:cs="Calibri"/>
          <w:sz w:val="24"/>
          <w:szCs w:val="24"/>
        </w:rPr>
      </w:pPr>
    </w:p>
    <w:p w14:paraId="0D6652DE" w14:textId="77777777" w:rsidR="00294A80" w:rsidRDefault="00294A80">
      <w:pPr>
        <w:shd w:val="clear" w:color="auto" w:fill="0D0D0D"/>
        <w:jc w:val="center"/>
      </w:pPr>
      <w:r>
        <w:rPr>
          <w:rFonts w:ascii="Calibri" w:hAnsi="Calibri" w:cs="Calibri"/>
          <w:b/>
          <w:color w:val="FFFFFF"/>
          <w:sz w:val="24"/>
          <w:szCs w:val="24"/>
        </w:rPr>
        <w:t>KEY SKILLS</w:t>
      </w:r>
    </w:p>
    <w:p w14:paraId="2985C340" w14:textId="77777777" w:rsidR="00294A80" w:rsidRDefault="00294A80">
      <w:pPr>
        <w:rPr>
          <w:rFonts w:ascii="Calibri" w:hAnsi="Calibri" w:cs="Calibri"/>
          <w:b/>
          <w:color w:val="FFFFFF"/>
          <w:sz w:val="24"/>
          <w:szCs w:val="24"/>
        </w:rPr>
      </w:pPr>
    </w:p>
    <w:p w14:paraId="0BA0355C" w14:textId="77777777" w:rsidR="00294A80" w:rsidRDefault="00294A80">
      <w:r>
        <w:rPr>
          <w:rFonts w:ascii="Calibri" w:hAnsi="Calibri" w:cs="Calibri"/>
          <w:b/>
          <w:sz w:val="24"/>
          <w:szCs w:val="24"/>
        </w:rPr>
        <w:t>Programming Languages</w:t>
      </w:r>
      <w:r>
        <w:rPr>
          <w:rFonts w:ascii="Calibri" w:hAnsi="Calibri" w:cs="Calibri"/>
          <w:b/>
          <w:sz w:val="24"/>
          <w:szCs w:val="24"/>
        </w:rPr>
        <w:tab/>
      </w:r>
      <w:r>
        <w:rPr>
          <w:rFonts w:ascii="Calibri" w:hAnsi="Calibri" w:cs="Calibri"/>
          <w:bCs/>
          <w:sz w:val="24"/>
          <w:szCs w:val="24"/>
        </w:rPr>
        <w:t xml:space="preserve">: </w:t>
      </w:r>
      <w:r>
        <w:rPr>
          <w:rFonts w:ascii="Calibri" w:hAnsi="Calibri" w:cs="Calibri"/>
          <w:sz w:val="24"/>
          <w:szCs w:val="24"/>
        </w:rPr>
        <w:t xml:space="preserve">JAVA </w:t>
      </w:r>
      <w:r w:rsidR="006C5A8F">
        <w:rPr>
          <w:rFonts w:ascii="Calibri" w:hAnsi="Calibri" w:cs="Calibri"/>
          <w:sz w:val="24"/>
          <w:szCs w:val="24"/>
        </w:rPr>
        <w:t xml:space="preserve">&amp; </w:t>
      </w:r>
      <w:r w:rsidR="00F42AA8">
        <w:rPr>
          <w:rFonts w:ascii="Calibri" w:hAnsi="Calibri" w:cs="Calibri"/>
          <w:sz w:val="24"/>
          <w:szCs w:val="24"/>
        </w:rPr>
        <w:t xml:space="preserve">less </w:t>
      </w:r>
      <w:r w:rsidR="006C5A8F">
        <w:rPr>
          <w:rFonts w:ascii="Calibri" w:hAnsi="Calibri" w:cs="Calibri"/>
          <w:sz w:val="24"/>
          <w:szCs w:val="24"/>
        </w:rPr>
        <w:t>in Python</w:t>
      </w:r>
      <w:r w:rsidR="00D651E4">
        <w:rPr>
          <w:rFonts w:ascii="Calibri" w:hAnsi="Calibri" w:cs="Calibri"/>
          <w:sz w:val="24"/>
          <w:szCs w:val="24"/>
        </w:rPr>
        <w:t>, JavaScript, Shell Scripts</w:t>
      </w:r>
      <w:r w:rsidR="00D23324">
        <w:rPr>
          <w:rFonts w:ascii="Calibri" w:hAnsi="Calibri" w:cs="Calibri"/>
          <w:sz w:val="24"/>
          <w:szCs w:val="24"/>
        </w:rPr>
        <w:t>, SQL</w:t>
      </w:r>
    </w:p>
    <w:p w14:paraId="1C2BCC5C" w14:textId="77777777" w:rsidR="00294A80" w:rsidRDefault="00294A80">
      <w:r>
        <w:rPr>
          <w:rFonts w:ascii="Calibri" w:hAnsi="Calibri" w:cs="Calibri"/>
          <w:b/>
          <w:bCs/>
          <w:sz w:val="24"/>
          <w:szCs w:val="24"/>
        </w:rPr>
        <w:t>OS</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Pr>
          <w:rFonts w:ascii="Calibri" w:hAnsi="Calibri" w:cs="Calibri"/>
          <w:sz w:val="24"/>
          <w:szCs w:val="24"/>
        </w:rPr>
        <w:tab/>
        <w:t xml:space="preserve">: </w:t>
      </w:r>
      <w:r w:rsidR="00F42AA8">
        <w:rPr>
          <w:rFonts w:ascii="Calibri" w:hAnsi="Calibri" w:cs="Calibri"/>
          <w:sz w:val="24"/>
          <w:szCs w:val="24"/>
        </w:rPr>
        <w:t xml:space="preserve">Mac &amp; </w:t>
      </w:r>
      <w:r>
        <w:rPr>
          <w:rFonts w:ascii="Calibri" w:hAnsi="Calibri" w:cs="Calibri"/>
          <w:sz w:val="24"/>
          <w:szCs w:val="24"/>
        </w:rPr>
        <w:t>Linux</w:t>
      </w:r>
    </w:p>
    <w:p w14:paraId="574BB944" w14:textId="77777777" w:rsidR="00294A80" w:rsidRDefault="00294A80">
      <w:r>
        <w:rPr>
          <w:rFonts w:ascii="Calibri" w:hAnsi="Calibri" w:cs="Calibri"/>
          <w:b/>
          <w:bCs/>
          <w:sz w:val="24"/>
          <w:szCs w:val="24"/>
        </w:rPr>
        <w:t>Databases</w:t>
      </w:r>
      <w:r w:rsidR="001F53E9">
        <w:rPr>
          <w:rFonts w:ascii="Calibri" w:hAnsi="Calibri" w:cs="Calibri"/>
          <w:sz w:val="24"/>
          <w:szCs w:val="24"/>
        </w:rPr>
        <w:tab/>
      </w:r>
      <w:r w:rsidR="001F53E9">
        <w:rPr>
          <w:rFonts w:ascii="Calibri" w:hAnsi="Calibri" w:cs="Calibri"/>
          <w:sz w:val="24"/>
          <w:szCs w:val="24"/>
        </w:rPr>
        <w:tab/>
      </w:r>
      <w:r w:rsidR="001F53E9">
        <w:rPr>
          <w:rFonts w:ascii="Calibri" w:hAnsi="Calibri" w:cs="Calibri"/>
          <w:sz w:val="24"/>
          <w:szCs w:val="24"/>
        </w:rPr>
        <w:tab/>
        <w:t>: MS SQL</w:t>
      </w:r>
      <w:r w:rsidR="007C068A">
        <w:rPr>
          <w:rFonts w:ascii="Calibri" w:hAnsi="Calibri" w:cs="Calibri"/>
          <w:sz w:val="24"/>
          <w:szCs w:val="24"/>
        </w:rPr>
        <w:t xml:space="preserve">, </w:t>
      </w:r>
      <w:r w:rsidR="001F53E9">
        <w:rPr>
          <w:rFonts w:ascii="Calibri" w:hAnsi="Calibri" w:cs="Calibri"/>
          <w:sz w:val="24"/>
          <w:szCs w:val="24"/>
        </w:rPr>
        <w:t>PostgreSQL</w:t>
      </w:r>
      <w:r w:rsidR="007C068A">
        <w:rPr>
          <w:rFonts w:ascii="Calibri" w:hAnsi="Calibri" w:cs="Calibri"/>
          <w:sz w:val="24"/>
          <w:szCs w:val="24"/>
        </w:rPr>
        <w:t xml:space="preserve"> &amp; Snowflake</w:t>
      </w:r>
    </w:p>
    <w:p w14:paraId="0F0F495C" w14:textId="77777777" w:rsidR="00C97EE6" w:rsidRDefault="00C97EE6" w:rsidP="00C97EE6">
      <w:pPr>
        <w:rPr>
          <w:rFonts w:ascii="Calibri" w:hAnsi="Calibri" w:cs="Calibri"/>
          <w:sz w:val="24"/>
          <w:szCs w:val="24"/>
        </w:rPr>
      </w:pPr>
      <w:r w:rsidRPr="003832F4">
        <w:rPr>
          <w:rFonts w:ascii="Calibri" w:hAnsi="Calibri" w:cs="Calibri"/>
          <w:b/>
          <w:sz w:val="24"/>
          <w:szCs w:val="24"/>
        </w:rPr>
        <w:t>Database Version control</w:t>
      </w:r>
      <w:r>
        <w:rPr>
          <w:rFonts w:ascii="Calibri" w:hAnsi="Calibri" w:cs="Calibri"/>
          <w:sz w:val="24"/>
          <w:szCs w:val="24"/>
        </w:rPr>
        <w:tab/>
        <w:t>: Liquibase</w:t>
      </w:r>
    </w:p>
    <w:p w14:paraId="587E183A" w14:textId="77777777" w:rsidR="00294A80" w:rsidRDefault="00F42AA8">
      <w:pPr>
        <w:rPr>
          <w:rFonts w:ascii="Calibri" w:hAnsi="Calibri" w:cs="Calibri"/>
          <w:sz w:val="24"/>
          <w:szCs w:val="24"/>
        </w:rPr>
      </w:pPr>
      <w:r>
        <w:rPr>
          <w:rFonts w:ascii="Calibri" w:hAnsi="Calibri" w:cs="Calibri"/>
          <w:b/>
          <w:bCs/>
          <w:sz w:val="24"/>
          <w:szCs w:val="24"/>
        </w:rPr>
        <w:t xml:space="preserve">Code </w:t>
      </w:r>
      <w:r w:rsidR="00294A80">
        <w:rPr>
          <w:rFonts w:ascii="Calibri" w:hAnsi="Calibri" w:cs="Calibri"/>
          <w:b/>
          <w:bCs/>
          <w:sz w:val="24"/>
          <w:szCs w:val="24"/>
        </w:rPr>
        <w:t>Version Control</w:t>
      </w:r>
      <w:r w:rsidR="00294A80">
        <w:rPr>
          <w:rFonts w:ascii="Calibri" w:hAnsi="Calibri" w:cs="Calibri"/>
          <w:sz w:val="24"/>
          <w:szCs w:val="24"/>
        </w:rPr>
        <w:tab/>
      </w:r>
      <w:r w:rsidR="00294A80">
        <w:rPr>
          <w:rFonts w:ascii="Calibri" w:hAnsi="Calibri" w:cs="Calibri"/>
          <w:sz w:val="24"/>
          <w:szCs w:val="24"/>
        </w:rPr>
        <w:tab/>
        <w:t>: GIT</w:t>
      </w:r>
      <w:r w:rsidR="006C5A8F">
        <w:rPr>
          <w:rFonts w:ascii="Calibri" w:hAnsi="Calibri" w:cs="Calibri"/>
          <w:sz w:val="24"/>
          <w:szCs w:val="24"/>
        </w:rPr>
        <w:t xml:space="preserve"> &amp;</w:t>
      </w:r>
      <w:r w:rsidR="009E7D5D">
        <w:rPr>
          <w:rFonts w:ascii="Calibri" w:hAnsi="Calibri" w:cs="Calibri"/>
          <w:sz w:val="24"/>
          <w:szCs w:val="24"/>
        </w:rPr>
        <w:t xml:space="preserve"> Bit</w:t>
      </w:r>
      <w:r w:rsidR="007B42D2">
        <w:rPr>
          <w:rFonts w:ascii="Calibri" w:hAnsi="Calibri" w:cs="Calibri"/>
          <w:sz w:val="24"/>
          <w:szCs w:val="24"/>
        </w:rPr>
        <w:t>-</w:t>
      </w:r>
      <w:r w:rsidR="009E7D5D">
        <w:rPr>
          <w:rFonts w:ascii="Calibri" w:hAnsi="Calibri" w:cs="Calibri"/>
          <w:sz w:val="24"/>
          <w:szCs w:val="24"/>
        </w:rPr>
        <w:t>Bucket</w:t>
      </w:r>
    </w:p>
    <w:p w14:paraId="78743FAF" w14:textId="77777777" w:rsidR="000B7685" w:rsidRDefault="000B7685">
      <w:pPr>
        <w:rPr>
          <w:rFonts w:ascii="Calibri" w:hAnsi="Calibri" w:cs="Calibri"/>
          <w:sz w:val="24"/>
          <w:szCs w:val="24"/>
        </w:rPr>
      </w:pPr>
      <w:r w:rsidRPr="000B7685">
        <w:rPr>
          <w:rFonts w:ascii="Calibri" w:hAnsi="Calibri" w:cs="Calibri"/>
          <w:b/>
          <w:sz w:val="24"/>
          <w:szCs w:val="24"/>
        </w:rPr>
        <w:t>Logging</w:t>
      </w:r>
      <w:r>
        <w:rPr>
          <w:rFonts w:ascii="Calibri" w:hAnsi="Calibri" w:cs="Calibri"/>
          <w:b/>
          <w:sz w:val="24"/>
          <w:szCs w:val="24"/>
        </w:rPr>
        <w:t xml:space="preserve"> tool</w:t>
      </w:r>
      <w:r w:rsidRPr="000B7685">
        <w:rPr>
          <w:rFonts w:ascii="Calibri" w:hAnsi="Calibri" w:cs="Calibri"/>
          <w:sz w:val="24"/>
          <w:szCs w:val="24"/>
        </w:rPr>
        <w:tab/>
      </w:r>
      <w:r w:rsidRPr="000B7685">
        <w:rPr>
          <w:rFonts w:ascii="Calibri" w:hAnsi="Calibri" w:cs="Calibri"/>
          <w:sz w:val="24"/>
          <w:szCs w:val="24"/>
        </w:rPr>
        <w:tab/>
      </w:r>
      <w:r w:rsidRPr="000B7685">
        <w:rPr>
          <w:rFonts w:ascii="Calibri" w:hAnsi="Calibri" w:cs="Calibri"/>
          <w:sz w:val="24"/>
          <w:szCs w:val="24"/>
        </w:rPr>
        <w:tab/>
        <w:t>: Splunk</w:t>
      </w:r>
    </w:p>
    <w:p w14:paraId="1EBC1BE1" w14:textId="77777777" w:rsidR="000B7685" w:rsidRPr="000B7685" w:rsidRDefault="000B7685">
      <w:pPr>
        <w:rPr>
          <w:b/>
        </w:rPr>
      </w:pPr>
      <w:r w:rsidRPr="000B7685">
        <w:rPr>
          <w:rFonts w:ascii="Calibri" w:hAnsi="Calibri" w:cs="Calibri"/>
          <w:b/>
          <w:sz w:val="24"/>
          <w:szCs w:val="24"/>
        </w:rPr>
        <w:t>Monitoring</w:t>
      </w:r>
      <w:r>
        <w:rPr>
          <w:rFonts w:ascii="Calibri" w:hAnsi="Calibri" w:cs="Calibri"/>
          <w:b/>
          <w:sz w:val="24"/>
          <w:szCs w:val="24"/>
        </w:rPr>
        <w:t xml:space="preserve"> tool</w:t>
      </w:r>
      <w:r>
        <w:rPr>
          <w:rFonts w:ascii="Calibri" w:hAnsi="Calibri" w:cs="Calibri"/>
          <w:sz w:val="24"/>
          <w:szCs w:val="24"/>
        </w:rPr>
        <w:tab/>
      </w:r>
      <w:r>
        <w:rPr>
          <w:rFonts w:ascii="Calibri" w:hAnsi="Calibri" w:cs="Calibri"/>
          <w:sz w:val="24"/>
          <w:szCs w:val="24"/>
        </w:rPr>
        <w:tab/>
        <w:t>: Dynatrace</w:t>
      </w:r>
      <w:r w:rsidR="006C5A8F">
        <w:rPr>
          <w:rFonts w:ascii="Calibri" w:hAnsi="Calibri" w:cs="Calibri"/>
          <w:sz w:val="24"/>
          <w:szCs w:val="24"/>
        </w:rPr>
        <w:t xml:space="preserve"> &amp; Datadog</w:t>
      </w:r>
    </w:p>
    <w:p w14:paraId="31865198" w14:textId="77777777" w:rsidR="00294A80" w:rsidRDefault="00294A80">
      <w:r>
        <w:rPr>
          <w:rFonts w:ascii="Calibri" w:hAnsi="Calibri" w:cs="Calibri"/>
          <w:b/>
          <w:bCs/>
          <w:sz w:val="24"/>
          <w:szCs w:val="24"/>
        </w:rPr>
        <w:t>Servers</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t>: Tomcat</w:t>
      </w:r>
      <w:r w:rsidR="006C5A8F">
        <w:rPr>
          <w:rFonts w:ascii="Calibri" w:hAnsi="Calibri" w:cs="Calibri"/>
          <w:sz w:val="24"/>
          <w:szCs w:val="24"/>
        </w:rPr>
        <w:t xml:space="preserve"> &amp; Wildfly</w:t>
      </w:r>
    </w:p>
    <w:p w14:paraId="08F4F94E" w14:textId="77777777" w:rsidR="00294A80" w:rsidRDefault="00294A80">
      <w:r>
        <w:rPr>
          <w:rFonts w:ascii="Calibri" w:hAnsi="Calibri" w:cs="Calibri"/>
          <w:b/>
          <w:bCs/>
          <w:sz w:val="24"/>
          <w:szCs w:val="24"/>
        </w:rPr>
        <w:t>Build Tool</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t>: Maven</w:t>
      </w:r>
    </w:p>
    <w:p w14:paraId="390CEAF2" w14:textId="77777777" w:rsidR="00294A80" w:rsidRDefault="00294A80">
      <w:r>
        <w:rPr>
          <w:rFonts w:ascii="Calibri" w:hAnsi="Calibri" w:cs="Calibri"/>
          <w:b/>
          <w:bCs/>
          <w:sz w:val="24"/>
          <w:szCs w:val="24"/>
        </w:rPr>
        <w:t>Frameworks</w:t>
      </w:r>
      <w:r>
        <w:rPr>
          <w:rFonts w:ascii="Calibri" w:hAnsi="Calibri" w:cs="Calibri"/>
          <w:sz w:val="24"/>
          <w:szCs w:val="24"/>
        </w:rPr>
        <w:tab/>
      </w:r>
      <w:r>
        <w:rPr>
          <w:rFonts w:ascii="Calibri" w:hAnsi="Calibri" w:cs="Calibri"/>
          <w:sz w:val="24"/>
          <w:szCs w:val="24"/>
        </w:rPr>
        <w:tab/>
      </w:r>
      <w:r w:rsidR="00D651E4">
        <w:rPr>
          <w:rFonts w:ascii="Calibri" w:hAnsi="Calibri" w:cs="Calibri"/>
          <w:sz w:val="24"/>
          <w:szCs w:val="24"/>
        </w:rPr>
        <w:tab/>
      </w:r>
      <w:r w:rsidR="00DB723F">
        <w:rPr>
          <w:rFonts w:ascii="Calibri" w:hAnsi="Calibri" w:cs="Calibri"/>
          <w:sz w:val="24"/>
          <w:szCs w:val="24"/>
        </w:rPr>
        <w:t>: Spring Boot</w:t>
      </w:r>
      <w:r w:rsidR="00F42AA8">
        <w:rPr>
          <w:rFonts w:ascii="Calibri" w:hAnsi="Calibri" w:cs="Calibri"/>
          <w:sz w:val="24"/>
          <w:szCs w:val="24"/>
        </w:rPr>
        <w:t xml:space="preserve"> </w:t>
      </w:r>
    </w:p>
    <w:p w14:paraId="3F9E15F0" w14:textId="77777777" w:rsidR="00294A80" w:rsidRDefault="00294A80">
      <w:pPr>
        <w:rPr>
          <w:rFonts w:ascii="Calibri" w:hAnsi="Calibri" w:cs="Calibri"/>
          <w:sz w:val="24"/>
          <w:szCs w:val="24"/>
        </w:rPr>
      </w:pPr>
      <w:r>
        <w:rPr>
          <w:rFonts w:ascii="Calibri" w:hAnsi="Calibri" w:cs="Calibri"/>
          <w:b/>
          <w:bCs/>
          <w:sz w:val="24"/>
          <w:szCs w:val="24"/>
        </w:rPr>
        <w:t xml:space="preserve">IoT </w:t>
      </w:r>
      <w:r w:rsidR="00A011C6">
        <w:rPr>
          <w:rFonts w:ascii="Calibri" w:hAnsi="Calibri" w:cs="Calibri"/>
          <w:b/>
          <w:bCs/>
          <w:sz w:val="24"/>
          <w:szCs w:val="24"/>
        </w:rPr>
        <w:t xml:space="preserve">Queueing </w:t>
      </w:r>
      <w:r>
        <w:rPr>
          <w:rFonts w:ascii="Calibri" w:hAnsi="Calibri" w:cs="Calibri"/>
          <w:b/>
          <w:bCs/>
          <w:sz w:val="24"/>
          <w:szCs w:val="24"/>
        </w:rPr>
        <w:t>Tools</w:t>
      </w:r>
      <w:r>
        <w:rPr>
          <w:rFonts w:ascii="Calibri" w:hAnsi="Calibri" w:cs="Calibri"/>
          <w:sz w:val="24"/>
          <w:szCs w:val="24"/>
        </w:rPr>
        <w:tab/>
      </w:r>
      <w:r>
        <w:rPr>
          <w:rFonts w:ascii="Calibri" w:hAnsi="Calibri" w:cs="Calibri"/>
          <w:sz w:val="24"/>
          <w:szCs w:val="24"/>
        </w:rPr>
        <w:tab/>
        <w:t>: e</w:t>
      </w:r>
      <w:r w:rsidR="00D651E4">
        <w:rPr>
          <w:rFonts w:ascii="Calibri" w:hAnsi="Calibri" w:cs="Calibri"/>
          <w:sz w:val="24"/>
          <w:szCs w:val="24"/>
        </w:rPr>
        <w:t>M</w:t>
      </w:r>
      <w:r>
        <w:rPr>
          <w:rFonts w:ascii="Calibri" w:hAnsi="Calibri" w:cs="Calibri"/>
          <w:sz w:val="24"/>
          <w:szCs w:val="24"/>
        </w:rPr>
        <w:t>qttd, Mosquitto &amp; PAHO</w:t>
      </w:r>
    </w:p>
    <w:p w14:paraId="2EBC71BA" w14:textId="77777777" w:rsidR="007B42D2" w:rsidRDefault="007B42D2" w:rsidP="007B42D2">
      <w:pPr>
        <w:rPr>
          <w:rFonts w:ascii="Calibri" w:hAnsi="Calibri" w:cs="Calibri"/>
          <w:sz w:val="24"/>
          <w:szCs w:val="24"/>
        </w:rPr>
      </w:pPr>
      <w:r>
        <w:rPr>
          <w:rFonts w:ascii="Calibri" w:hAnsi="Calibri" w:cs="Calibri"/>
          <w:b/>
          <w:bCs/>
          <w:sz w:val="24"/>
          <w:szCs w:val="24"/>
        </w:rPr>
        <w:t>Code Analysis</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t>: SonarQube</w:t>
      </w:r>
      <w:r w:rsidR="00F42AA8">
        <w:rPr>
          <w:rFonts w:ascii="Calibri" w:hAnsi="Calibri" w:cs="Calibri"/>
          <w:sz w:val="24"/>
          <w:szCs w:val="24"/>
        </w:rPr>
        <w:t>, Checkstyle, PMD &amp; Spotbugs</w:t>
      </w:r>
    </w:p>
    <w:p w14:paraId="0E63C8BC" w14:textId="77777777" w:rsidR="007B42D2" w:rsidRDefault="007B42D2" w:rsidP="007B42D2">
      <w:pPr>
        <w:rPr>
          <w:rFonts w:ascii="Calibri" w:hAnsi="Calibri" w:cs="Calibri"/>
          <w:sz w:val="24"/>
          <w:szCs w:val="24"/>
        </w:rPr>
      </w:pPr>
      <w:r>
        <w:rPr>
          <w:rFonts w:ascii="Calibri" w:hAnsi="Calibri" w:cs="Calibri"/>
          <w:b/>
          <w:bCs/>
          <w:sz w:val="24"/>
          <w:szCs w:val="24"/>
        </w:rPr>
        <w:t>Tracking Tool</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t>: JIRA</w:t>
      </w:r>
    </w:p>
    <w:p w14:paraId="251897CF" w14:textId="77777777" w:rsidR="006066C8" w:rsidRDefault="006066C8" w:rsidP="007B42D2">
      <w:pPr>
        <w:rPr>
          <w:rFonts w:ascii="Calibri" w:hAnsi="Calibri" w:cs="Calibri"/>
          <w:sz w:val="24"/>
          <w:szCs w:val="24"/>
        </w:rPr>
      </w:pPr>
      <w:r w:rsidRPr="006066C8">
        <w:rPr>
          <w:rFonts w:ascii="Calibri" w:hAnsi="Calibri" w:cs="Calibri"/>
          <w:b/>
          <w:sz w:val="24"/>
          <w:szCs w:val="24"/>
        </w:rPr>
        <w:t>Methodologies</w:t>
      </w:r>
      <w:r>
        <w:rPr>
          <w:rFonts w:ascii="Calibri" w:hAnsi="Calibri" w:cs="Calibri"/>
          <w:sz w:val="24"/>
          <w:szCs w:val="24"/>
        </w:rPr>
        <w:tab/>
      </w:r>
      <w:r>
        <w:rPr>
          <w:rFonts w:ascii="Calibri" w:hAnsi="Calibri" w:cs="Calibri"/>
          <w:sz w:val="24"/>
          <w:szCs w:val="24"/>
        </w:rPr>
        <w:tab/>
        <w:t>: Agile &amp; Waterfall</w:t>
      </w:r>
    </w:p>
    <w:p w14:paraId="3B84ACED" w14:textId="77777777" w:rsidR="00FD55FD" w:rsidRDefault="00FD55FD" w:rsidP="007B42D2">
      <w:pPr>
        <w:rPr>
          <w:rFonts w:ascii="Calibri" w:hAnsi="Calibri" w:cs="Calibri"/>
          <w:sz w:val="24"/>
          <w:szCs w:val="24"/>
        </w:rPr>
      </w:pPr>
      <w:r w:rsidRPr="00FD55FD">
        <w:rPr>
          <w:rFonts w:ascii="Calibri" w:hAnsi="Calibri" w:cs="Calibri"/>
          <w:b/>
          <w:sz w:val="24"/>
          <w:szCs w:val="24"/>
        </w:rPr>
        <w:t>Cloud</w:t>
      </w:r>
      <w:r w:rsidR="006066C8">
        <w:rPr>
          <w:rFonts w:ascii="Calibri" w:hAnsi="Calibri" w:cs="Calibri"/>
          <w:sz w:val="24"/>
          <w:szCs w:val="24"/>
        </w:rPr>
        <w:tab/>
      </w:r>
      <w:r w:rsidR="006066C8">
        <w:rPr>
          <w:rFonts w:ascii="Calibri" w:hAnsi="Calibri" w:cs="Calibri"/>
          <w:sz w:val="24"/>
          <w:szCs w:val="24"/>
        </w:rPr>
        <w:tab/>
      </w:r>
      <w:r w:rsidR="006066C8">
        <w:rPr>
          <w:rFonts w:ascii="Calibri" w:hAnsi="Calibri" w:cs="Calibri"/>
          <w:sz w:val="24"/>
          <w:szCs w:val="24"/>
        </w:rPr>
        <w:tab/>
      </w:r>
      <w:r w:rsidR="006066C8">
        <w:rPr>
          <w:rFonts w:ascii="Calibri" w:hAnsi="Calibri" w:cs="Calibri"/>
          <w:sz w:val="24"/>
          <w:szCs w:val="24"/>
        </w:rPr>
        <w:tab/>
        <w:t xml:space="preserve">: </w:t>
      </w:r>
      <w:r w:rsidR="006C5A8F">
        <w:rPr>
          <w:rFonts w:ascii="Calibri" w:hAnsi="Calibri" w:cs="Calibri"/>
          <w:sz w:val="24"/>
          <w:szCs w:val="24"/>
        </w:rPr>
        <w:t>AWS</w:t>
      </w:r>
      <w:r w:rsidR="00F42AA8">
        <w:rPr>
          <w:rFonts w:ascii="Calibri" w:hAnsi="Calibri" w:cs="Calibri"/>
          <w:sz w:val="24"/>
          <w:szCs w:val="24"/>
        </w:rPr>
        <w:t xml:space="preserve"> services, Snowflake</w:t>
      </w:r>
      <w:r w:rsidR="006066C8">
        <w:rPr>
          <w:rFonts w:ascii="Calibri" w:hAnsi="Calibri" w:cs="Calibri"/>
          <w:sz w:val="24"/>
          <w:szCs w:val="24"/>
        </w:rPr>
        <w:t xml:space="preserve"> &amp; C</w:t>
      </w:r>
      <w:r>
        <w:rPr>
          <w:rFonts w:ascii="Calibri" w:hAnsi="Calibri" w:cs="Calibri"/>
          <w:sz w:val="24"/>
          <w:szCs w:val="24"/>
        </w:rPr>
        <w:t xml:space="preserve">lient </w:t>
      </w:r>
      <w:r w:rsidR="006066C8">
        <w:rPr>
          <w:rFonts w:ascii="Calibri" w:hAnsi="Calibri" w:cs="Calibri"/>
          <w:sz w:val="24"/>
          <w:szCs w:val="24"/>
        </w:rPr>
        <w:t>Native Clouds</w:t>
      </w:r>
    </w:p>
    <w:p w14:paraId="6BEAD9EF" w14:textId="77777777" w:rsidR="008B126E" w:rsidRDefault="008B126E" w:rsidP="007B42D2">
      <w:pPr>
        <w:rPr>
          <w:rFonts w:ascii="Calibri" w:hAnsi="Calibri" w:cs="Calibri"/>
          <w:sz w:val="24"/>
          <w:szCs w:val="24"/>
        </w:rPr>
      </w:pPr>
    </w:p>
    <w:p w14:paraId="2BB79DDC" w14:textId="77777777" w:rsidR="00294A80" w:rsidRDefault="00294A80">
      <w:pPr>
        <w:rPr>
          <w:rFonts w:ascii="Calibri" w:hAnsi="Calibri" w:cs="Calibri"/>
          <w:bCs/>
          <w:sz w:val="24"/>
          <w:szCs w:val="24"/>
        </w:rPr>
      </w:pPr>
    </w:p>
    <w:p w14:paraId="3E2FDA50" w14:textId="77777777" w:rsidR="00294A80" w:rsidRDefault="00294A80">
      <w:pPr>
        <w:shd w:val="clear" w:color="auto" w:fill="0D0D0D"/>
        <w:jc w:val="center"/>
      </w:pPr>
      <w:r>
        <w:rPr>
          <w:rFonts w:ascii="Calibri" w:hAnsi="Calibri" w:cs="Calibri"/>
          <w:b/>
          <w:color w:val="FFFFFF"/>
          <w:sz w:val="24"/>
          <w:szCs w:val="24"/>
        </w:rPr>
        <w:t>EDUCATION</w:t>
      </w:r>
    </w:p>
    <w:p w14:paraId="4CD6FD4A" w14:textId="77777777" w:rsidR="00294A80" w:rsidRDefault="00294A80">
      <w:pPr>
        <w:rPr>
          <w:rFonts w:ascii="Calibri" w:hAnsi="Calibri" w:cs="Calibri"/>
          <w:b/>
          <w:color w:val="FFFFFF"/>
          <w:sz w:val="24"/>
          <w:szCs w:val="24"/>
        </w:rPr>
      </w:pPr>
    </w:p>
    <w:p w14:paraId="6EBFCBA2" w14:textId="77777777" w:rsidR="00294A80" w:rsidRPr="00A65982" w:rsidRDefault="00294A80">
      <w:pPr>
        <w:numPr>
          <w:ilvl w:val="0"/>
          <w:numId w:val="4"/>
        </w:numPr>
        <w:rPr>
          <w:b/>
          <w:bCs/>
        </w:rPr>
      </w:pPr>
      <w:r w:rsidRPr="00A65982">
        <w:rPr>
          <w:rFonts w:ascii="Calibri" w:hAnsi="Calibri" w:cs="Calibri"/>
          <w:b/>
          <w:bCs/>
          <w:sz w:val="24"/>
          <w:szCs w:val="24"/>
        </w:rPr>
        <w:t xml:space="preserve">2013 - BACHELOR IN INFORMATION TECHNOLOGY - 84% </w:t>
      </w:r>
    </w:p>
    <w:p w14:paraId="4EF3F831" w14:textId="77777777" w:rsidR="00294A80" w:rsidRDefault="00294A80">
      <w:pPr>
        <w:ind w:left="720"/>
        <w:rPr>
          <w:rFonts w:ascii="Calibri" w:hAnsi="Calibri" w:cs="Calibri"/>
          <w:sz w:val="24"/>
          <w:szCs w:val="24"/>
        </w:rPr>
      </w:pPr>
      <w:r>
        <w:rPr>
          <w:rFonts w:ascii="Calibri" w:hAnsi="Calibri" w:cs="Calibri"/>
          <w:sz w:val="24"/>
          <w:szCs w:val="24"/>
        </w:rPr>
        <w:t xml:space="preserve">M.Kumarasamy College of Engineering, Karur, Tamil Nadu, India - 639113 </w:t>
      </w:r>
    </w:p>
    <w:p w14:paraId="008550B0" w14:textId="77777777" w:rsidR="00294A80" w:rsidRPr="00A65982" w:rsidRDefault="00294A80">
      <w:pPr>
        <w:numPr>
          <w:ilvl w:val="0"/>
          <w:numId w:val="4"/>
        </w:numPr>
        <w:rPr>
          <w:b/>
          <w:bCs/>
        </w:rPr>
      </w:pPr>
      <w:r w:rsidRPr="00A65982">
        <w:rPr>
          <w:rFonts w:ascii="Calibri" w:hAnsi="Calibri" w:cs="Calibri"/>
          <w:b/>
          <w:bCs/>
          <w:sz w:val="24"/>
          <w:szCs w:val="24"/>
        </w:rPr>
        <w:t xml:space="preserve">2009 - XII STANDARD - 86% </w:t>
      </w:r>
    </w:p>
    <w:p w14:paraId="15751E19" w14:textId="77777777" w:rsidR="00294A80" w:rsidRDefault="00294A80">
      <w:pPr>
        <w:ind w:left="720"/>
        <w:rPr>
          <w:rFonts w:ascii="Calibri" w:hAnsi="Calibri" w:cs="Calibri"/>
          <w:sz w:val="24"/>
          <w:szCs w:val="24"/>
        </w:rPr>
      </w:pPr>
      <w:r>
        <w:rPr>
          <w:rFonts w:ascii="Calibri" w:hAnsi="Calibri" w:cs="Calibri"/>
          <w:sz w:val="24"/>
          <w:szCs w:val="24"/>
        </w:rPr>
        <w:t xml:space="preserve">Jaycees Matriculation Higher Secondary School, Erode, Tamil Nadu, India - 638002 </w:t>
      </w:r>
    </w:p>
    <w:p w14:paraId="4910545D" w14:textId="77777777" w:rsidR="00294A80" w:rsidRPr="00A65982" w:rsidRDefault="00294A80">
      <w:pPr>
        <w:numPr>
          <w:ilvl w:val="0"/>
          <w:numId w:val="4"/>
        </w:numPr>
        <w:rPr>
          <w:b/>
          <w:bCs/>
        </w:rPr>
      </w:pPr>
      <w:r w:rsidRPr="00A65982">
        <w:rPr>
          <w:rFonts w:ascii="Calibri" w:eastAsia="Verdana" w:hAnsi="Calibri" w:cs="Calibri"/>
          <w:b/>
          <w:bCs/>
          <w:sz w:val="24"/>
          <w:szCs w:val="24"/>
        </w:rPr>
        <w:t xml:space="preserve">2007 - X STANDARD - 84% </w:t>
      </w:r>
    </w:p>
    <w:p w14:paraId="12814A5E" w14:textId="77777777" w:rsidR="00294A80" w:rsidRDefault="00294A80">
      <w:pPr>
        <w:ind w:left="720"/>
      </w:pPr>
      <w:r>
        <w:rPr>
          <w:rFonts w:ascii="Calibri" w:eastAsia="Verdana" w:hAnsi="Calibri" w:cs="Calibri"/>
          <w:sz w:val="24"/>
          <w:szCs w:val="24"/>
        </w:rPr>
        <w:t xml:space="preserve">Jaycees Matriculation Higher Secondary School, Erode, Tamil Nadu, India - 638002 </w:t>
      </w:r>
    </w:p>
    <w:p w14:paraId="050EBA77" w14:textId="77777777" w:rsidR="008B126E" w:rsidRDefault="008B126E">
      <w:pPr>
        <w:rPr>
          <w:rFonts w:ascii="Calibri" w:eastAsia="Verdana" w:hAnsi="Calibri" w:cs="Calibri"/>
          <w:sz w:val="24"/>
          <w:szCs w:val="24"/>
        </w:rPr>
      </w:pPr>
    </w:p>
    <w:p w14:paraId="21141131" w14:textId="77777777" w:rsidR="008B126E" w:rsidRDefault="008B126E">
      <w:pPr>
        <w:rPr>
          <w:rFonts w:ascii="Calibri" w:eastAsia="Verdana" w:hAnsi="Calibri" w:cs="Calibri"/>
          <w:sz w:val="24"/>
          <w:szCs w:val="24"/>
        </w:rPr>
      </w:pPr>
    </w:p>
    <w:p w14:paraId="19E453DA" w14:textId="77777777" w:rsidR="00294A80" w:rsidRDefault="00294A80">
      <w:pPr>
        <w:shd w:val="clear" w:color="auto" w:fill="0D0D0D"/>
        <w:jc w:val="center"/>
      </w:pPr>
      <w:r>
        <w:rPr>
          <w:rFonts w:ascii="Calibri" w:hAnsi="Calibri" w:cs="Calibri"/>
          <w:b/>
          <w:color w:val="FFFFFF"/>
          <w:sz w:val="24"/>
          <w:szCs w:val="24"/>
        </w:rPr>
        <w:t>EMPLOYMENT</w:t>
      </w:r>
    </w:p>
    <w:p w14:paraId="67719DDF" w14:textId="77777777" w:rsidR="00294A80" w:rsidRDefault="00294A80">
      <w:pPr>
        <w:rPr>
          <w:rFonts w:ascii="Calibri" w:eastAsia="Verdana" w:hAnsi="Calibri" w:cs="Calibri"/>
          <w:b/>
          <w:color w:val="FFFFFF"/>
          <w:sz w:val="24"/>
          <w:szCs w:val="24"/>
        </w:rPr>
      </w:pPr>
    </w:p>
    <w:p w14:paraId="0CC25F63" w14:textId="77777777" w:rsidR="00F33E78" w:rsidRDefault="00EC48E0">
      <w:pPr>
        <w:rPr>
          <w:rFonts w:ascii="Calibri" w:hAnsi="Calibri" w:cs="Calibri"/>
          <w:sz w:val="24"/>
          <w:szCs w:val="24"/>
        </w:rPr>
      </w:pPr>
      <w:r>
        <w:rPr>
          <w:rFonts w:ascii="Calibri" w:hAnsi="Calibri" w:cs="Calibri"/>
          <w:sz w:val="24"/>
          <w:szCs w:val="24"/>
        </w:rPr>
        <w:t>DENTSU GLOBAL SERVICES</w:t>
      </w:r>
      <w:r w:rsidR="00F33E78">
        <w:rPr>
          <w:rFonts w:ascii="Calibri" w:hAnsi="Calibri" w:cs="Calibri"/>
          <w:sz w:val="24"/>
          <w:szCs w:val="24"/>
        </w:rPr>
        <w:tab/>
      </w:r>
      <w:r w:rsidR="00F33E78">
        <w:rPr>
          <w:rFonts w:ascii="Calibri" w:hAnsi="Calibri" w:cs="Calibri"/>
          <w:sz w:val="24"/>
          <w:szCs w:val="24"/>
        </w:rPr>
        <w:tab/>
      </w:r>
      <w:r w:rsidR="00F33E78">
        <w:rPr>
          <w:rFonts w:ascii="Calibri" w:hAnsi="Calibri" w:cs="Calibri"/>
          <w:sz w:val="24"/>
          <w:szCs w:val="24"/>
        </w:rPr>
        <w:tab/>
      </w:r>
      <w:r w:rsidR="00F33E78">
        <w:rPr>
          <w:rFonts w:ascii="Calibri" w:hAnsi="Calibri" w:cs="Calibri"/>
          <w:sz w:val="24"/>
          <w:szCs w:val="24"/>
        </w:rPr>
        <w:tab/>
        <w:t>- June 2021 to Present day</w:t>
      </w:r>
    </w:p>
    <w:p w14:paraId="17D2179C" w14:textId="77777777" w:rsidR="009E7D5D" w:rsidRDefault="009E7D5D">
      <w:pPr>
        <w:rPr>
          <w:rFonts w:ascii="Calibri" w:hAnsi="Calibri" w:cs="Calibri"/>
          <w:sz w:val="24"/>
          <w:szCs w:val="24"/>
        </w:rPr>
      </w:pPr>
      <w:r>
        <w:rPr>
          <w:rFonts w:ascii="Calibri" w:hAnsi="Calibri" w:cs="Calibri"/>
          <w:sz w:val="24"/>
          <w:szCs w:val="24"/>
        </w:rPr>
        <w:t xml:space="preserve">COGNIZANT TECHNOLOGY SOLUTIONS </w:t>
      </w:r>
      <w:r>
        <w:rPr>
          <w:rFonts w:ascii="Calibri" w:hAnsi="Calibri" w:cs="Calibri"/>
          <w:sz w:val="24"/>
          <w:szCs w:val="24"/>
        </w:rPr>
        <w:tab/>
      </w:r>
      <w:r>
        <w:rPr>
          <w:rFonts w:ascii="Calibri" w:hAnsi="Calibri" w:cs="Calibri"/>
          <w:sz w:val="24"/>
          <w:szCs w:val="24"/>
        </w:rPr>
        <w:tab/>
        <w:t xml:space="preserve">- May 2018 to </w:t>
      </w:r>
      <w:r w:rsidR="00F33E78">
        <w:rPr>
          <w:rFonts w:ascii="Calibri" w:hAnsi="Calibri" w:cs="Calibri"/>
          <w:sz w:val="24"/>
          <w:szCs w:val="24"/>
        </w:rPr>
        <w:t>May 2021</w:t>
      </w:r>
    </w:p>
    <w:p w14:paraId="71E06973" w14:textId="77777777" w:rsidR="00294A80" w:rsidRDefault="00294A80">
      <w:r>
        <w:rPr>
          <w:rFonts w:ascii="Calibri" w:hAnsi="Calibri" w:cs="Calibri"/>
          <w:sz w:val="24"/>
          <w:szCs w:val="24"/>
        </w:rPr>
        <w:t xml:space="preserve">TATA CONSULTANCY SERVICES </w:t>
      </w:r>
      <w:r>
        <w:rPr>
          <w:rFonts w:ascii="Calibri" w:hAnsi="Calibri" w:cs="Calibri"/>
          <w:sz w:val="24"/>
          <w:szCs w:val="24"/>
        </w:rPr>
        <w:tab/>
      </w:r>
      <w:r>
        <w:rPr>
          <w:rFonts w:ascii="Calibri" w:hAnsi="Calibri" w:cs="Calibri"/>
          <w:sz w:val="24"/>
          <w:szCs w:val="24"/>
        </w:rPr>
        <w:tab/>
      </w:r>
      <w:r>
        <w:rPr>
          <w:rFonts w:ascii="Calibri" w:hAnsi="Calibri" w:cs="Calibri"/>
          <w:sz w:val="24"/>
          <w:szCs w:val="24"/>
        </w:rPr>
        <w:tab/>
        <w:t xml:space="preserve">- Feb 2014 to </w:t>
      </w:r>
      <w:r w:rsidR="00415A1B">
        <w:rPr>
          <w:rFonts w:ascii="Calibri" w:hAnsi="Calibri" w:cs="Calibri"/>
          <w:sz w:val="24"/>
          <w:szCs w:val="24"/>
        </w:rPr>
        <w:t>May 2018</w:t>
      </w:r>
    </w:p>
    <w:p w14:paraId="493A604E" w14:textId="77777777" w:rsidR="004171D0" w:rsidRDefault="004171D0">
      <w:pPr>
        <w:rPr>
          <w:rFonts w:ascii="Calibri" w:hAnsi="Calibri" w:cs="Calibri"/>
          <w:sz w:val="24"/>
          <w:szCs w:val="24"/>
        </w:rPr>
      </w:pPr>
    </w:p>
    <w:p w14:paraId="5F8D7005" w14:textId="77777777" w:rsidR="00294A80" w:rsidRDefault="00294A80">
      <w:pPr>
        <w:shd w:val="clear" w:color="auto" w:fill="0D0D0D"/>
        <w:jc w:val="center"/>
      </w:pPr>
      <w:r>
        <w:rPr>
          <w:rFonts w:ascii="Calibri" w:hAnsi="Calibri" w:cs="Calibri"/>
          <w:b/>
          <w:color w:val="FFFFFF"/>
          <w:sz w:val="24"/>
          <w:szCs w:val="24"/>
        </w:rPr>
        <w:lastRenderedPageBreak/>
        <w:t>CERTIFICATIONS &amp; TRAININGS</w:t>
      </w:r>
    </w:p>
    <w:p w14:paraId="500F47EE" w14:textId="77777777" w:rsidR="00294A80" w:rsidRDefault="00294A80">
      <w:pPr>
        <w:rPr>
          <w:rFonts w:ascii="Calibri" w:hAnsi="Calibri" w:cs="Calibri"/>
          <w:b/>
          <w:color w:val="FFFFFF"/>
          <w:sz w:val="24"/>
          <w:szCs w:val="24"/>
        </w:rPr>
      </w:pPr>
    </w:p>
    <w:p w14:paraId="754766AD" w14:textId="77777777" w:rsidR="00294A80" w:rsidRDefault="00294A80">
      <w:r>
        <w:rPr>
          <w:rFonts w:ascii="Calibri" w:hAnsi="Calibri" w:cs="Calibri"/>
          <w:b/>
          <w:bCs/>
          <w:i/>
          <w:iCs/>
          <w:sz w:val="24"/>
          <w:szCs w:val="24"/>
        </w:rPr>
        <w:t>Certifications:</w:t>
      </w:r>
    </w:p>
    <w:p w14:paraId="4F3AE64B" w14:textId="77777777" w:rsidR="0015384C" w:rsidRDefault="0015384C">
      <w:pPr>
        <w:rPr>
          <w:rFonts w:ascii="Calibri" w:hAnsi="Calibri" w:cs="Calibri"/>
          <w:b/>
          <w:bCs/>
          <w:sz w:val="24"/>
          <w:szCs w:val="24"/>
        </w:rPr>
      </w:pPr>
      <w:r w:rsidRPr="0015384C">
        <w:rPr>
          <w:rFonts w:ascii="Calibri" w:hAnsi="Calibri" w:cs="Calibri"/>
          <w:b/>
          <w:bCs/>
          <w:sz w:val="24"/>
          <w:szCs w:val="24"/>
        </w:rPr>
        <w:t>SnowPro Associate: Platform Certification</w:t>
      </w:r>
      <w:r w:rsidRPr="0015384C">
        <w:rPr>
          <w:rFonts w:ascii="Calibri" w:hAnsi="Calibri" w:cs="Calibri"/>
          <w:sz w:val="24"/>
          <w:szCs w:val="24"/>
        </w:rPr>
        <w:t xml:space="preserve"> - </w:t>
      </w:r>
      <w:r w:rsidR="00EC48E0">
        <w:rPr>
          <w:rFonts w:ascii="Calibri" w:hAnsi="Calibri" w:cs="Calibri"/>
          <w:sz w:val="24"/>
          <w:szCs w:val="24"/>
        </w:rPr>
        <w:t>July 2025</w:t>
      </w:r>
    </w:p>
    <w:p w14:paraId="21A1B738" w14:textId="77777777" w:rsidR="00294A80" w:rsidRDefault="00EC48E0">
      <w:r w:rsidRPr="00EC48E0">
        <w:rPr>
          <w:rFonts w:ascii="Calibri" w:hAnsi="Calibri" w:cs="Calibri"/>
          <w:b/>
          <w:bCs/>
          <w:sz w:val="24"/>
          <w:szCs w:val="24"/>
        </w:rPr>
        <w:t xml:space="preserve">Information Technology Infrastructure Library </w:t>
      </w:r>
      <w:r w:rsidR="00294A80">
        <w:rPr>
          <w:rFonts w:ascii="Calibri" w:hAnsi="Calibri" w:cs="Calibri"/>
          <w:sz w:val="24"/>
          <w:szCs w:val="24"/>
        </w:rPr>
        <w:t>- May 2015</w:t>
      </w:r>
    </w:p>
    <w:p w14:paraId="53FEAF5E" w14:textId="77777777" w:rsidR="00294A80" w:rsidRDefault="00EC48E0">
      <w:r w:rsidRPr="00EC48E0">
        <w:rPr>
          <w:rFonts w:ascii="Calibri" w:hAnsi="Calibri" w:cs="Calibri"/>
          <w:b/>
          <w:bCs/>
          <w:sz w:val="24"/>
          <w:szCs w:val="24"/>
        </w:rPr>
        <w:t>Oracle Certified Professional Java Se6 Programmer</w:t>
      </w:r>
      <w:r w:rsidR="00294A80">
        <w:rPr>
          <w:rFonts w:ascii="Calibri" w:hAnsi="Calibri" w:cs="Calibri"/>
          <w:sz w:val="24"/>
          <w:szCs w:val="24"/>
        </w:rPr>
        <w:t xml:space="preserve"> - November 2013</w:t>
      </w:r>
    </w:p>
    <w:p w14:paraId="6C9A82AF" w14:textId="77777777" w:rsidR="00294A80" w:rsidRDefault="00EC48E0">
      <w:pPr>
        <w:rPr>
          <w:rFonts w:ascii="Calibri" w:hAnsi="Calibri" w:cs="Calibri"/>
          <w:sz w:val="24"/>
          <w:szCs w:val="24"/>
        </w:rPr>
      </w:pPr>
      <w:r w:rsidRPr="00EC48E0">
        <w:rPr>
          <w:rFonts w:ascii="Calibri" w:hAnsi="Calibri" w:cs="Calibri"/>
          <w:b/>
          <w:bCs/>
          <w:sz w:val="24"/>
          <w:szCs w:val="24"/>
        </w:rPr>
        <w:t>Diploma in Computer Applications</w:t>
      </w:r>
      <w:r w:rsidR="00294A80">
        <w:rPr>
          <w:rFonts w:ascii="Calibri" w:hAnsi="Calibri" w:cs="Calibri"/>
          <w:sz w:val="24"/>
          <w:szCs w:val="24"/>
        </w:rPr>
        <w:t xml:space="preserve"> - May 2007</w:t>
      </w:r>
    </w:p>
    <w:p w14:paraId="7E947619" w14:textId="77777777" w:rsidR="00497D2C" w:rsidRDefault="00497D2C">
      <w:pPr>
        <w:rPr>
          <w:rFonts w:ascii="Calibri" w:hAnsi="Calibri" w:cs="Calibri"/>
          <w:sz w:val="24"/>
          <w:szCs w:val="24"/>
        </w:rPr>
      </w:pPr>
    </w:p>
    <w:p w14:paraId="208386F5" w14:textId="77777777" w:rsidR="00497D2C" w:rsidRPr="00497D2C" w:rsidRDefault="00EC48E0">
      <w:pPr>
        <w:rPr>
          <w:b/>
          <w:bCs/>
          <w:i/>
          <w:iCs/>
        </w:rPr>
      </w:pPr>
      <w:r>
        <w:rPr>
          <w:rFonts w:ascii="Calibri" w:hAnsi="Calibri" w:cs="Calibri"/>
          <w:b/>
          <w:bCs/>
          <w:i/>
          <w:iCs/>
          <w:sz w:val="24"/>
          <w:szCs w:val="24"/>
        </w:rPr>
        <w:t>Mentorship</w:t>
      </w:r>
      <w:r w:rsidR="00497D2C">
        <w:rPr>
          <w:rFonts w:ascii="Calibri" w:hAnsi="Calibri" w:cs="Calibri"/>
          <w:b/>
          <w:bCs/>
          <w:i/>
          <w:iCs/>
          <w:sz w:val="24"/>
          <w:szCs w:val="24"/>
        </w:rPr>
        <w:t>:</w:t>
      </w:r>
    </w:p>
    <w:p w14:paraId="70DD31CE" w14:textId="77777777" w:rsidR="00531208" w:rsidRDefault="00EC48E0" w:rsidP="004164EB">
      <w:pPr>
        <w:numPr>
          <w:ilvl w:val="0"/>
          <w:numId w:val="4"/>
        </w:numPr>
        <w:rPr>
          <w:rFonts w:ascii="Calibri" w:hAnsi="Calibri" w:cs="Calibri"/>
          <w:sz w:val="24"/>
          <w:szCs w:val="24"/>
        </w:rPr>
      </w:pPr>
      <w:r>
        <w:rPr>
          <w:rFonts w:ascii="Calibri" w:hAnsi="Calibri" w:cs="Calibri"/>
          <w:sz w:val="24"/>
          <w:szCs w:val="24"/>
        </w:rPr>
        <w:t>Mentored new hires from college on Java and evaluating assessments</w:t>
      </w:r>
    </w:p>
    <w:p w14:paraId="70CC8CA4" w14:textId="77777777" w:rsidR="00531208" w:rsidRDefault="004164EB" w:rsidP="00531208">
      <w:pPr>
        <w:numPr>
          <w:ilvl w:val="0"/>
          <w:numId w:val="4"/>
        </w:numPr>
        <w:rPr>
          <w:rFonts w:ascii="Calibri" w:hAnsi="Calibri" w:cs="Calibri"/>
          <w:sz w:val="24"/>
          <w:szCs w:val="24"/>
        </w:rPr>
      </w:pPr>
      <w:r w:rsidRPr="00531208">
        <w:rPr>
          <w:rFonts w:ascii="Calibri" w:hAnsi="Calibri" w:cs="Calibri"/>
          <w:sz w:val="24"/>
          <w:szCs w:val="24"/>
        </w:rPr>
        <w:t>Had conducted hands on training for the freshers on IOT tools MQTT &amp; Kafka</w:t>
      </w:r>
    </w:p>
    <w:p w14:paraId="723C637D" w14:textId="77777777" w:rsidR="004171D0" w:rsidRPr="00531208" w:rsidRDefault="00531208" w:rsidP="00531208">
      <w:pPr>
        <w:numPr>
          <w:ilvl w:val="0"/>
          <w:numId w:val="4"/>
        </w:numPr>
        <w:rPr>
          <w:rFonts w:ascii="Calibri" w:hAnsi="Calibri" w:cs="Calibri"/>
          <w:sz w:val="24"/>
          <w:szCs w:val="24"/>
        </w:rPr>
      </w:pPr>
      <w:r w:rsidRPr="00531208">
        <w:rPr>
          <w:rFonts w:ascii="Calibri" w:hAnsi="Calibri" w:cs="Calibri"/>
          <w:sz w:val="24"/>
          <w:szCs w:val="24"/>
        </w:rPr>
        <w:t>Served as a placement trainer post-graduation, coaching 200+ students in technical and aptitude skills, contributing to improved campus recruitment success rates before joining Tata Consultancy Services</w:t>
      </w:r>
    </w:p>
    <w:p w14:paraId="11C1B29E" w14:textId="77777777" w:rsidR="008B126E" w:rsidRDefault="008B126E">
      <w:pPr>
        <w:rPr>
          <w:rFonts w:ascii="Calibri" w:hAnsi="Calibri" w:cs="Calibri"/>
          <w:sz w:val="24"/>
          <w:szCs w:val="24"/>
        </w:rPr>
      </w:pPr>
    </w:p>
    <w:p w14:paraId="4EEE02C8" w14:textId="77777777" w:rsidR="00294A80" w:rsidRDefault="00294A80">
      <w:pPr>
        <w:shd w:val="clear" w:color="auto" w:fill="0D0D0D"/>
        <w:jc w:val="center"/>
      </w:pPr>
      <w:r>
        <w:rPr>
          <w:rFonts w:ascii="Calibri" w:hAnsi="Calibri" w:cs="Calibri"/>
          <w:b/>
          <w:color w:val="FFFFFF"/>
          <w:sz w:val="24"/>
          <w:szCs w:val="24"/>
        </w:rPr>
        <w:t>ROLES &amp; RESPONSIBILTIES</w:t>
      </w:r>
    </w:p>
    <w:p w14:paraId="1BED9304" w14:textId="77777777" w:rsidR="000F00F8" w:rsidRDefault="000F00F8" w:rsidP="00C32DFC">
      <w:pPr>
        <w:rPr>
          <w:rFonts w:ascii="Calibri" w:hAnsi="Calibri" w:cs="Calibri"/>
          <w:b/>
          <w:sz w:val="24"/>
          <w:szCs w:val="24"/>
          <w:u w:val="single"/>
        </w:rPr>
      </w:pPr>
    </w:p>
    <w:p w14:paraId="042DCA90" w14:textId="77777777" w:rsidR="006C5A8F" w:rsidRDefault="006C5A8F" w:rsidP="00F0302E">
      <w:pPr>
        <w:jc w:val="center"/>
        <w:rPr>
          <w:rFonts w:ascii="Calibri" w:hAnsi="Calibri" w:cs="Calibri"/>
          <w:b/>
          <w:sz w:val="24"/>
          <w:szCs w:val="24"/>
          <w:u w:val="single"/>
        </w:rPr>
      </w:pPr>
      <w:r>
        <w:rPr>
          <w:rFonts w:ascii="Calibri" w:hAnsi="Calibri" w:cs="Calibri"/>
          <w:b/>
          <w:sz w:val="24"/>
          <w:szCs w:val="24"/>
          <w:u w:val="single"/>
        </w:rPr>
        <w:t xml:space="preserve">ROLE: </w:t>
      </w:r>
      <w:r w:rsidR="00026189">
        <w:rPr>
          <w:rFonts w:ascii="Calibri" w:hAnsi="Calibri" w:cs="Calibri"/>
          <w:b/>
          <w:sz w:val="24"/>
          <w:szCs w:val="24"/>
          <w:u w:val="single"/>
        </w:rPr>
        <w:t>TECH</w:t>
      </w:r>
      <w:r w:rsidR="009B3985">
        <w:rPr>
          <w:rFonts w:ascii="Calibri" w:hAnsi="Calibri" w:cs="Calibri"/>
          <w:b/>
          <w:sz w:val="24"/>
          <w:szCs w:val="24"/>
          <w:u w:val="single"/>
        </w:rPr>
        <w:t>-</w:t>
      </w:r>
      <w:r w:rsidR="00026189">
        <w:rPr>
          <w:rFonts w:ascii="Calibri" w:hAnsi="Calibri" w:cs="Calibri"/>
          <w:b/>
          <w:sz w:val="24"/>
          <w:szCs w:val="24"/>
          <w:u w:val="single"/>
        </w:rPr>
        <w:t xml:space="preserve">LEAD - </w:t>
      </w:r>
      <w:r>
        <w:rPr>
          <w:rFonts w:ascii="Calibri" w:hAnsi="Calibri" w:cs="Calibri"/>
          <w:b/>
          <w:sz w:val="24"/>
          <w:szCs w:val="24"/>
          <w:u w:val="single"/>
        </w:rPr>
        <w:t>JAVA</w:t>
      </w:r>
      <w:r w:rsidR="00026189">
        <w:rPr>
          <w:rFonts w:ascii="Calibri" w:hAnsi="Calibri" w:cs="Calibri"/>
          <w:b/>
          <w:sz w:val="24"/>
          <w:szCs w:val="24"/>
          <w:u w:val="single"/>
        </w:rPr>
        <w:t>/</w:t>
      </w:r>
      <w:r>
        <w:rPr>
          <w:rFonts w:ascii="Calibri" w:hAnsi="Calibri" w:cs="Calibri"/>
          <w:b/>
          <w:sz w:val="24"/>
          <w:szCs w:val="24"/>
          <w:u w:val="single"/>
        </w:rPr>
        <w:t>AWS</w:t>
      </w:r>
    </w:p>
    <w:p w14:paraId="6BC09C13" w14:textId="77777777" w:rsidR="004171D0" w:rsidRDefault="004171D0" w:rsidP="000F00F8">
      <w:pPr>
        <w:rPr>
          <w:rFonts w:ascii="Calibri" w:hAnsi="Calibri" w:cs="Calibri"/>
          <w:bCs/>
          <w:sz w:val="24"/>
          <w:szCs w:val="24"/>
        </w:rPr>
      </w:pPr>
    </w:p>
    <w:p w14:paraId="573073B8" w14:textId="55BF59A1" w:rsidR="006C5A8F" w:rsidRDefault="006C5A8F" w:rsidP="000F00F8">
      <w:pPr>
        <w:rPr>
          <w:rFonts w:ascii="Calibri" w:hAnsi="Calibri" w:cs="Calibri"/>
          <w:bCs/>
          <w:sz w:val="24"/>
          <w:szCs w:val="24"/>
        </w:rPr>
      </w:pPr>
      <w:r>
        <w:rPr>
          <w:rFonts w:ascii="Calibri" w:hAnsi="Calibri" w:cs="Calibri"/>
          <w:bCs/>
          <w:sz w:val="24"/>
          <w:szCs w:val="24"/>
        </w:rPr>
        <w:t xml:space="preserve">Large scale application development which is part of the product </w:t>
      </w:r>
      <w:r w:rsidR="00090A44">
        <w:rPr>
          <w:rFonts w:ascii="Calibri" w:hAnsi="Calibri" w:cs="Calibri"/>
          <w:bCs/>
          <w:sz w:val="24"/>
          <w:szCs w:val="24"/>
        </w:rPr>
        <w:t xml:space="preserve">used in the advertising domain </w:t>
      </w:r>
      <w:r w:rsidR="00BD2DE7">
        <w:rPr>
          <w:rFonts w:ascii="Calibri" w:hAnsi="Calibri" w:cs="Calibri"/>
          <w:bCs/>
          <w:sz w:val="24"/>
          <w:szCs w:val="24"/>
        </w:rPr>
        <w:t>hosted</w:t>
      </w:r>
      <w:r w:rsidR="00090A44">
        <w:rPr>
          <w:rFonts w:ascii="Calibri" w:hAnsi="Calibri" w:cs="Calibri"/>
          <w:bCs/>
          <w:sz w:val="24"/>
          <w:szCs w:val="24"/>
        </w:rPr>
        <w:t xml:space="preserve"> </w:t>
      </w:r>
      <w:r>
        <w:rPr>
          <w:rFonts w:ascii="Calibri" w:hAnsi="Calibri" w:cs="Calibri"/>
          <w:bCs/>
          <w:sz w:val="24"/>
          <w:szCs w:val="24"/>
        </w:rPr>
        <w:t xml:space="preserve">on </w:t>
      </w:r>
      <w:r w:rsidR="00090A44">
        <w:rPr>
          <w:rFonts w:ascii="Calibri" w:hAnsi="Calibri" w:cs="Calibri"/>
          <w:bCs/>
          <w:sz w:val="24"/>
          <w:szCs w:val="24"/>
        </w:rPr>
        <w:t xml:space="preserve">AWS </w:t>
      </w:r>
      <w:r w:rsidR="00BD2DE7">
        <w:rPr>
          <w:rFonts w:ascii="Calibri" w:hAnsi="Calibri" w:cs="Calibri"/>
          <w:bCs/>
          <w:sz w:val="24"/>
          <w:szCs w:val="24"/>
        </w:rPr>
        <w:t>and data hosted on Snowflake</w:t>
      </w:r>
      <w:r w:rsidR="00090A44">
        <w:rPr>
          <w:rFonts w:ascii="Calibri" w:hAnsi="Calibri" w:cs="Calibri"/>
          <w:bCs/>
          <w:sz w:val="24"/>
          <w:szCs w:val="24"/>
        </w:rPr>
        <w:t>.</w:t>
      </w:r>
      <w:r w:rsidR="00A114E8">
        <w:rPr>
          <w:rFonts w:ascii="Calibri" w:hAnsi="Calibri" w:cs="Calibri"/>
          <w:bCs/>
          <w:sz w:val="24"/>
          <w:szCs w:val="24"/>
        </w:rPr>
        <w:t xml:space="preserve"> Leading a team of 5 members, managing the feature development activities with automated continuous integration and deployment strategies using Jenkins and Kubernetes.</w:t>
      </w:r>
    </w:p>
    <w:p w14:paraId="78D44C8E" w14:textId="77777777" w:rsidR="006C5A8F" w:rsidRDefault="006C5A8F" w:rsidP="000F00F8">
      <w:pPr>
        <w:rPr>
          <w:rFonts w:ascii="Calibri" w:hAnsi="Calibri" w:cs="Calibri"/>
          <w:bCs/>
          <w:sz w:val="24"/>
          <w:szCs w:val="24"/>
        </w:rPr>
      </w:pPr>
    </w:p>
    <w:p w14:paraId="0389E750" w14:textId="77777777" w:rsidR="004171D0" w:rsidRPr="009B3985" w:rsidRDefault="006C5A8F" w:rsidP="000F00F8">
      <w:pPr>
        <w:rPr>
          <w:rFonts w:ascii="Calibri" w:hAnsi="Calibri" w:cs="Calibri"/>
          <w:b/>
          <w:i/>
          <w:iCs/>
          <w:sz w:val="24"/>
          <w:szCs w:val="24"/>
        </w:rPr>
      </w:pPr>
      <w:r w:rsidRPr="006C5A8F">
        <w:rPr>
          <w:rFonts w:ascii="Calibri" w:hAnsi="Calibri" w:cs="Calibri"/>
          <w:b/>
          <w:i/>
          <w:iCs/>
          <w:sz w:val="24"/>
          <w:szCs w:val="24"/>
        </w:rPr>
        <w:t>Databridge</w:t>
      </w:r>
      <w:r w:rsidR="00090A44">
        <w:rPr>
          <w:rFonts w:ascii="Calibri" w:hAnsi="Calibri" w:cs="Calibri"/>
          <w:b/>
          <w:i/>
          <w:iCs/>
          <w:sz w:val="24"/>
          <w:szCs w:val="24"/>
        </w:rPr>
        <w:t xml:space="preserve"> application</w:t>
      </w:r>
    </w:p>
    <w:p w14:paraId="5C7BA7FA" w14:textId="77777777" w:rsidR="00880C4D" w:rsidRDefault="00880C4D" w:rsidP="000F00F8">
      <w:pPr>
        <w:rPr>
          <w:rFonts w:ascii="Calibri" w:hAnsi="Calibri" w:cs="Calibri"/>
          <w:bCs/>
          <w:sz w:val="24"/>
          <w:szCs w:val="24"/>
        </w:rPr>
      </w:pPr>
      <w:r w:rsidRPr="00880C4D">
        <w:rPr>
          <w:rFonts w:ascii="Calibri" w:hAnsi="Calibri" w:cs="Calibri"/>
          <w:bCs/>
          <w:sz w:val="24"/>
          <w:szCs w:val="24"/>
        </w:rPr>
        <w:t>A core data integration component enabling seamless data exchange with the Merkury system, responsible for ingesting client data and publishing targeted audience segments to multiple social media platforms.</w:t>
      </w:r>
    </w:p>
    <w:p w14:paraId="0EE7F957" w14:textId="77777777" w:rsidR="00880C4D" w:rsidRDefault="00880C4D" w:rsidP="00880C4D">
      <w:pPr>
        <w:numPr>
          <w:ilvl w:val="0"/>
          <w:numId w:val="4"/>
        </w:numPr>
        <w:rPr>
          <w:rFonts w:ascii="Calibri" w:hAnsi="Calibri" w:cs="Calibri"/>
          <w:bCs/>
          <w:sz w:val="24"/>
          <w:szCs w:val="24"/>
        </w:rPr>
      </w:pPr>
      <w:r w:rsidRPr="00880C4D">
        <w:rPr>
          <w:rFonts w:ascii="Calibri" w:hAnsi="Calibri" w:cs="Calibri"/>
          <w:bCs/>
          <w:sz w:val="24"/>
          <w:szCs w:val="24"/>
        </w:rPr>
        <w:t xml:space="preserve">Designed and maintained </w:t>
      </w:r>
      <w:r>
        <w:rPr>
          <w:rFonts w:ascii="Calibri" w:hAnsi="Calibri" w:cs="Calibri"/>
          <w:bCs/>
          <w:sz w:val="24"/>
          <w:szCs w:val="24"/>
        </w:rPr>
        <w:t>AWS Simple Work-Flows</w:t>
      </w:r>
      <w:r w:rsidRPr="00880C4D">
        <w:rPr>
          <w:rFonts w:ascii="Calibri" w:hAnsi="Calibri" w:cs="Calibri"/>
          <w:bCs/>
          <w:sz w:val="24"/>
          <w:szCs w:val="24"/>
        </w:rPr>
        <w:t xml:space="preserve"> to process large-scale client datasets and deliver audience segments to publishing platforms with high accuracy.</w:t>
      </w:r>
    </w:p>
    <w:p w14:paraId="74553813" w14:textId="77777777" w:rsidR="00880C4D" w:rsidRDefault="00880C4D" w:rsidP="00880C4D">
      <w:pPr>
        <w:numPr>
          <w:ilvl w:val="0"/>
          <w:numId w:val="4"/>
        </w:numPr>
        <w:rPr>
          <w:rFonts w:ascii="Calibri" w:hAnsi="Calibri" w:cs="Calibri"/>
          <w:bCs/>
          <w:sz w:val="24"/>
          <w:szCs w:val="24"/>
        </w:rPr>
      </w:pPr>
      <w:r w:rsidRPr="00880C4D">
        <w:rPr>
          <w:rFonts w:ascii="Calibri" w:hAnsi="Calibri" w:cs="Calibri"/>
          <w:bCs/>
          <w:sz w:val="24"/>
          <w:szCs w:val="24"/>
        </w:rPr>
        <w:t>Integrated and synchronized multiple social media platforms (e.g., Facebook, Google Ads, LinkedIn) with SDK version upgrades, ensuring compatibility and reducing downtime.</w:t>
      </w:r>
    </w:p>
    <w:p w14:paraId="045516F5" w14:textId="77777777" w:rsidR="00880C4D" w:rsidRDefault="00880C4D" w:rsidP="00880C4D">
      <w:pPr>
        <w:numPr>
          <w:ilvl w:val="0"/>
          <w:numId w:val="4"/>
        </w:numPr>
        <w:rPr>
          <w:rFonts w:ascii="Calibri" w:hAnsi="Calibri" w:cs="Calibri"/>
          <w:bCs/>
          <w:sz w:val="24"/>
          <w:szCs w:val="24"/>
        </w:rPr>
      </w:pPr>
      <w:r w:rsidRPr="00880C4D">
        <w:rPr>
          <w:rFonts w:ascii="Calibri" w:hAnsi="Calibri" w:cs="Calibri"/>
          <w:bCs/>
          <w:sz w:val="24"/>
          <w:szCs w:val="24"/>
        </w:rPr>
        <w:t xml:space="preserve">Onboarded new publishing platforms and advertisers, </w:t>
      </w:r>
      <w:r w:rsidR="00AD4F45">
        <w:rPr>
          <w:rFonts w:ascii="Calibri" w:hAnsi="Calibri" w:cs="Calibri"/>
          <w:bCs/>
          <w:sz w:val="24"/>
          <w:szCs w:val="24"/>
        </w:rPr>
        <w:t>increasing reach and support</w:t>
      </w:r>
      <w:r w:rsidRPr="00880C4D">
        <w:rPr>
          <w:rFonts w:ascii="Calibri" w:hAnsi="Calibri" w:cs="Calibri"/>
          <w:bCs/>
          <w:sz w:val="24"/>
          <w:szCs w:val="24"/>
        </w:rPr>
        <w:t>.</w:t>
      </w:r>
    </w:p>
    <w:p w14:paraId="4F5E779D" w14:textId="77777777" w:rsidR="00880C4D" w:rsidRDefault="00880C4D" w:rsidP="00880C4D">
      <w:pPr>
        <w:numPr>
          <w:ilvl w:val="0"/>
          <w:numId w:val="4"/>
        </w:numPr>
        <w:rPr>
          <w:rFonts w:ascii="Calibri" w:hAnsi="Calibri" w:cs="Calibri"/>
          <w:bCs/>
          <w:sz w:val="24"/>
          <w:szCs w:val="24"/>
        </w:rPr>
      </w:pPr>
      <w:r w:rsidRPr="00880C4D">
        <w:rPr>
          <w:rFonts w:ascii="Calibri" w:hAnsi="Calibri" w:cs="Calibri"/>
          <w:bCs/>
          <w:sz w:val="24"/>
          <w:szCs w:val="24"/>
        </w:rPr>
        <w:t>Engineered support for new data types, improving ingestion flexibility.</w:t>
      </w:r>
    </w:p>
    <w:p w14:paraId="761FAE3B" w14:textId="77777777" w:rsidR="00880C4D" w:rsidRDefault="00880C4D" w:rsidP="00880C4D">
      <w:pPr>
        <w:numPr>
          <w:ilvl w:val="0"/>
          <w:numId w:val="4"/>
        </w:numPr>
        <w:rPr>
          <w:rFonts w:ascii="Calibri" w:hAnsi="Calibri" w:cs="Calibri"/>
          <w:bCs/>
          <w:sz w:val="24"/>
          <w:szCs w:val="24"/>
        </w:rPr>
      </w:pPr>
      <w:r w:rsidRPr="00880C4D">
        <w:rPr>
          <w:rFonts w:ascii="Calibri" w:hAnsi="Calibri" w:cs="Calibri"/>
          <w:bCs/>
          <w:sz w:val="24"/>
          <w:szCs w:val="24"/>
        </w:rPr>
        <w:t>Built REST APIs to enable new feature rollouts, accelerating development cycles and cross-platform interoperability.</w:t>
      </w:r>
    </w:p>
    <w:p w14:paraId="386BF25D" w14:textId="77777777" w:rsidR="00880C4D" w:rsidRDefault="00880C4D" w:rsidP="00880C4D">
      <w:pPr>
        <w:numPr>
          <w:ilvl w:val="0"/>
          <w:numId w:val="4"/>
        </w:numPr>
        <w:rPr>
          <w:rFonts w:ascii="Calibri" w:hAnsi="Calibri" w:cs="Calibri"/>
          <w:bCs/>
          <w:sz w:val="24"/>
          <w:szCs w:val="24"/>
        </w:rPr>
      </w:pPr>
      <w:r w:rsidRPr="00880C4D">
        <w:rPr>
          <w:rFonts w:ascii="Calibri" w:hAnsi="Calibri" w:cs="Calibri"/>
          <w:bCs/>
          <w:sz w:val="24"/>
          <w:szCs w:val="24"/>
        </w:rPr>
        <w:t>Led version</w:t>
      </w:r>
      <w:r w:rsidR="00AD4F45">
        <w:rPr>
          <w:rFonts w:ascii="Calibri" w:hAnsi="Calibri" w:cs="Calibri"/>
          <w:bCs/>
          <w:sz w:val="24"/>
          <w:szCs w:val="24"/>
        </w:rPr>
        <w:t xml:space="preserve"> &amp; feature</w:t>
      </w:r>
      <w:r w:rsidRPr="00880C4D">
        <w:rPr>
          <w:rFonts w:ascii="Calibri" w:hAnsi="Calibri" w:cs="Calibri"/>
          <w:bCs/>
          <w:sz w:val="24"/>
          <w:szCs w:val="24"/>
        </w:rPr>
        <w:t xml:space="preserve"> upgrade initiatives, implementing enhancements and performance optimizations that improved data processing efficiency.</w:t>
      </w:r>
    </w:p>
    <w:p w14:paraId="203DA70A" w14:textId="77777777" w:rsidR="00880C4D" w:rsidRPr="00880C4D" w:rsidRDefault="00880C4D" w:rsidP="00880C4D">
      <w:pPr>
        <w:numPr>
          <w:ilvl w:val="0"/>
          <w:numId w:val="4"/>
        </w:numPr>
        <w:rPr>
          <w:rFonts w:ascii="Calibri" w:hAnsi="Calibri" w:cs="Calibri"/>
          <w:bCs/>
          <w:sz w:val="24"/>
          <w:szCs w:val="24"/>
        </w:rPr>
      </w:pPr>
      <w:r w:rsidRPr="00880C4D">
        <w:rPr>
          <w:rFonts w:ascii="Calibri" w:hAnsi="Calibri" w:cs="Calibri"/>
          <w:bCs/>
          <w:sz w:val="24"/>
          <w:szCs w:val="24"/>
        </w:rPr>
        <w:t>Improved file processing flows to handle diverse datatypes, reducing processing time and error rates.</w:t>
      </w:r>
    </w:p>
    <w:p w14:paraId="783DE885" w14:textId="77777777" w:rsidR="00880C4D" w:rsidRPr="00880C4D" w:rsidRDefault="00880C4D" w:rsidP="00880C4D">
      <w:pPr>
        <w:rPr>
          <w:rFonts w:ascii="Calibri" w:hAnsi="Calibri" w:cs="Calibri"/>
          <w:bCs/>
          <w:sz w:val="24"/>
          <w:szCs w:val="24"/>
        </w:rPr>
      </w:pPr>
    </w:p>
    <w:p w14:paraId="7A0E37DD" w14:textId="330CCBA6" w:rsidR="001406BD" w:rsidRPr="009B3985" w:rsidRDefault="00880C4D" w:rsidP="000F00F8">
      <w:pPr>
        <w:rPr>
          <w:rFonts w:ascii="Calibri" w:hAnsi="Calibri" w:cs="Calibri"/>
          <w:bCs/>
          <w:i/>
          <w:iCs/>
          <w:sz w:val="24"/>
          <w:szCs w:val="24"/>
        </w:rPr>
      </w:pPr>
      <w:r w:rsidRPr="009B3985">
        <w:rPr>
          <w:rFonts w:ascii="Calibri" w:hAnsi="Calibri" w:cs="Calibri"/>
          <w:bCs/>
          <w:i/>
          <w:iCs/>
          <w:sz w:val="24"/>
          <w:szCs w:val="24"/>
        </w:rPr>
        <w:t>Environment: Snowflake, AWS, Liquibase, Airflow</w:t>
      </w:r>
    </w:p>
    <w:p w14:paraId="0E821BBD" w14:textId="77777777" w:rsidR="001406BD" w:rsidRDefault="001406BD" w:rsidP="001406BD">
      <w:pPr>
        <w:pBdr>
          <w:bottom w:val="single" w:sz="6" w:space="1" w:color="auto"/>
        </w:pBdr>
        <w:rPr>
          <w:rFonts w:ascii="Calibri" w:hAnsi="Calibri" w:cs="Calibri"/>
          <w:sz w:val="24"/>
          <w:szCs w:val="24"/>
        </w:rPr>
      </w:pPr>
    </w:p>
    <w:p w14:paraId="306EDE47" w14:textId="77777777" w:rsidR="001406BD" w:rsidRDefault="001406BD" w:rsidP="000F00F8">
      <w:pPr>
        <w:rPr>
          <w:rFonts w:ascii="Calibri" w:hAnsi="Calibri" w:cs="Calibri"/>
          <w:b/>
          <w:sz w:val="24"/>
          <w:szCs w:val="24"/>
          <w:u w:val="single"/>
        </w:rPr>
      </w:pPr>
    </w:p>
    <w:p w14:paraId="2852219C" w14:textId="77777777" w:rsidR="000F00F8" w:rsidRDefault="000F00F8" w:rsidP="00F0302E">
      <w:pPr>
        <w:jc w:val="center"/>
      </w:pPr>
      <w:r>
        <w:rPr>
          <w:rFonts w:ascii="Calibri" w:hAnsi="Calibri" w:cs="Calibri"/>
          <w:b/>
          <w:sz w:val="24"/>
          <w:szCs w:val="24"/>
          <w:u w:val="single"/>
        </w:rPr>
        <w:t xml:space="preserve">ROLE: </w:t>
      </w:r>
      <w:r w:rsidR="0004387C">
        <w:rPr>
          <w:rFonts w:ascii="Calibri" w:hAnsi="Calibri" w:cs="Calibri"/>
          <w:b/>
          <w:sz w:val="24"/>
          <w:szCs w:val="24"/>
          <w:u w:val="single"/>
        </w:rPr>
        <w:t xml:space="preserve">JAVA BIG-DATA </w:t>
      </w:r>
      <w:r>
        <w:rPr>
          <w:rFonts w:ascii="Calibri" w:hAnsi="Calibri" w:cs="Calibri"/>
          <w:b/>
          <w:sz w:val="24"/>
          <w:szCs w:val="24"/>
          <w:u w:val="single"/>
        </w:rPr>
        <w:t>DEVELOPER</w:t>
      </w:r>
    </w:p>
    <w:p w14:paraId="71E03303" w14:textId="77777777" w:rsidR="004171D0" w:rsidRDefault="004171D0" w:rsidP="000F00F8">
      <w:pPr>
        <w:rPr>
          <w:rFonts w:ascii="Calibri" w:hAnsi="Calibri" w:cs="Calibri"/>
          <w:sz w:val="24"/>
          <w:szCs w:val="24"/>
        </w:rPr>
      </w:pPr>
    </w:p>
    <w:p w14:paraId="4111F606" w14:textId="77777777" w:rsidR="004171D0" w:rsidRDefault="007440C0" w:rsidP="000F00F8">
      <w:pPr>
        <w:rPr>
          <w:rFonts w:ascii="Calibri" w:hAnsi="Calibri" w:cs="Calibri"/>
          <w:sz w:val="24"/>
          <w:szCs w:val="24"/>
        </w:rPr>
      </w:pPr>
      <w:r>
        <w:rPr>
          <w:rFonts w:ascii="Calibri" w:hAnsi="Calibri" w:cs="Calibri"/>
          <w:sz w:val="24"/>
          <w:szCs w:val="24"/>
        </w:rPr>
        <w:t>Migration of projects from Mainframe systems to cloud using AGILE methodology</w:t>
      </w:r>
      <w:r w:rsidR="00773D9F">
        <w:rPr>
          <w:rFonts w:ascii="Calibri" w:hAnsi="Calibri" w:cs="Calibri"/>
          <w:sz w:val="24"/>
          <w:szCs w:val="24"/>
        </w:rPr>
        <w:t xml:space="preserve"> &amp;</w:t>
      </w:r>
      <w:r>
        <w:rPr>
          <w:rFonts w:ascii="Calibri" w:hAnsi="Calibri" w:cs="Calibri"/>
          <w:sz w:val="24"/>
          <w:szCs w:val="24"/>
        </w:rPr>
        <w:t xml:space="preserve"> </w:t>
      </w:r>
      <w:r w:rsidR="00773D9F">
        <w:rPr>
          <w:rFonts w:ascii="Calibri" w:hAnsi="Calibri" w:cs="Calibri"/>
          <w:sz w:val="24"/>
          <w:szCs w:val="24"/>
        </w:rPr>
        <w:t xml:space="preserve">monitoring </w:t>
      </w:r>
      <w:r>
        <w:rPr>
          <w:rFonts w:ascii="Calibri" w:hAnsi="Calibri" w:cs="Calibri"/>
          <w:sz w:val="24"/>
          <w:szCs w:val="24"/>
        </w:rPr>
        <w:t xml:space="preserve">the </w:t>
      </w:r>
      <w:r w:rsidR="007C068A">
        <w:rPr>
          <w:rFonts w:ascii="Calibri" w:hAnsi="Calibri" w:cs="Calibri"/>
          <w:sz w:val="24"/>
          <w:szCs w:val="24"/>
        </w:rPr>
        <w:t>day-to-day</w:t>
      </w:r>
      <w:r>
        <w:rPr>
          <w:rFonts w:ascii="Calibri" w:hAnsi="Calibri" w:cs="Calibri"/>
          <w:sz w:val="24"/>
          <w:szCs w:val="24"/>
        </w:rPr>
        <w:t xml:space="preserve"> production jobs.</w:t>
      </w:r>
    </w:p>
    <w:p w14:paraId="6918084A" w14:textId="77777777" w:rsidR="009B3985" w:rsidRDefault="009B3985" w:rsidP="000F00F8">
      <w:pPr>
        <w:rPr>
          <w:rFonts w:ascii="Calibri" w:hAnsi="Calibri" w:cs="Calibri"/>
          <w:sz w:val="24"/>
          <w:szCs w:val="24"/>
        </w:rPr>
      </w:pPr>
    </w:p>
    <w:p w14:paraId="5A02DCFE" w14:textId="77777777" w:rsidR="007440C0" w:rsidRDefault="007440C0" w:rsidP="000F00F8">
      <w:pPr>
        <w:rPr>
          <w:rFonts w:ascii="Calibri" w:hAnsi="Calibri" w:cs="Calibri"/>
          <w:b/>
          <w:i/>
          <w:sz w:val="24"/>
          <w:szCs w:val="24"/>
        </w:rPr>
      </w:pPr>
      <w:r w:rsidRPr="007440C0">
        <w:rPr>
          <w:rFonts w:ascii="Calibri" w:hAnsi="Calibri" w:cs="Calibri"/>
          <w:b/>
          <w:i/>
          <w:sz w:val="24"/>
          <w:szCs w:val="24"/>
        </w:rPr>
        <w:t xml:space="preserve">MF2C </w:t>
      </w:r>
      <w:r w:rsidR="004171D0">
        <w:rPr>
          <w:rFonts w:ascii="Calibri" w:hAnsi="Calibri" w:cs="Calibri"/>
          <w:b/>
          <w:i/>
          <w:sz w:val="24"/>
          <w:szCs w:val="24"/>
        </w:rPr>
        <w:t>–</w:t>
      </w:r>
      <w:r w:rsidRPr="007440C0">
        <w:rPr>
          <w:rFonts w:ascii="Calibri" w:hAnsi="Calibri" w:cs="Calibri"/>
          <w:b/>
          <w:i/>
          <w:sz w:val="24"/>
          <w:szCs w:val="24"/>
        </w:rPr>
        <w:t xml:space="preserve"> FinServ</w:t>
      </w:r>
    </w:p>
    <w:p w14:paraId="3AE4DB82" w14:textId="77777777" w:rsidR="007440C0" w:rsidRDefault="007440C0" w:rsidP="000F00F8">
      <w:pPr>
        <w:rPr>
          <w:rFonts w:ascii="Calibri" w:hAnsi="Calibri" w:cs="Calibri"/>
          <w:sz w:val="24"/>
          <w:szCs w:val="24"/>
        </w:rPr>
      </w:pPr>
      <w:r>
        <w:rPr>
          <w:rFonts w:ascii="Calibri" w:hAnsi="Calibri" w:cs="Calibri"/>
          <w:sz w:val="24"/>
          <w:szCs w:val="24"/>
        </w:rPr>
        <w:t>Setting up data channels using Kafka with Spring</w:t>
      </w:r>
      <w:r w:rsidR="0046084E">
        <w:rPr>
          <w:rFonts w:ascii="Calibri" w:hAnsi="Calibri" w:cs="Calibri"/>
          <w:sz w:val="24"/>
          <w:szCs w:val="24"/>
        </w:rPr>
        <w:t xml:space="preserve"> </w:t>
      </w:r>
      <w:r w:rsidR="006C2B9C">
        <w:rPr>
          <w:rFonts w:ascii="Calibri" w:hAnsi="Calibri" w:cs="Calibri"/>
          <w:sz w:val="24"/>
          <w:szCs w:val="24"/>
        </w:rPr>
        <w:t>B</w:t>
      </w:r>
      <w:r>
        <w:rPr>
          <w:rFonts w:ascii="Calibri" w:hAnsi="Calibri" w:cs="Calibri"/>
          <w:sz w:val="24"/>
          <w:szCs w:val="24"/>
        </w:rPr>
        <w:t xml:space="preserve">oot </w:t>
      </w:r>
      <w:r w:rsidR="006C2B9C">
        <w:rPr>
          <w:rFonts w:ascii="Calibri" w:hAnsi="Calibri" w:cs="Calibri"/>
          <w:sz w:val="24"/>
          <w:szCs w:val="24"/>
        </w:rPr>
        <w:t xml:space="preserve">services </w:t>
      </w:r>
      <w:r>
        <w:rPr>
          <w:rFonts w:ascii="Calibri" w:hAnsi="Calibri" w:cs="Calibri"/>
          <w:sz w:val="24"/>
          <w:szCs w:val="24"/>
        </w:rPr>
        <w:t xml:space="preserve">to produce data files that are required for the </w:t>
      </w:r>
      <w:r w:rsidR="007C068A">
        <w:rPr>
          <w:rFonts w:ascii="Calibri" w:hAnsi="Calibri" w:cs="Calibri"/>
          <w:sz w:val="24"/>
          <w:szCs w:val="24"/>
        </w:rPr>
        <w:t>day-to-day</w:t>
      </w:r>
      <w:r>
        <w:rPr>
          <w:rFonts w:ascii="Calibri" w:hAnsi="Calibri" w:cs="Calibri"/>
          <w:sz w:val="24"/>
          <w:szCs w:val="24"/>
        </w:rPr>
        <w:t xml:space="preserve"> financial </w:t>
      </w:r>
      <w:r w:rsidR="006C2B9C">
        <w:rPr>
          <w:rFonts w:ascii="Calibri" w:hAnsi="Calibri" w:cs="Calibri"/>
          <w:sz w:val="24"/>
          <w:szCs w:val="24"/>
        </w:rPr>
        <w:t xml:space="preserve">services of the client </w:t>
      </w:r>
      <w:r>
        <w:rPr>
          <w:rFonts w:ascii="Calibri" w:hAnsi="Calibri" w:cs="Calibri"/>
          <w:sz w:val="24"/>
          <w:szCs w:val="24"/>
        </w:rPr>
        <w:t>in both Azure</w:t>
      </w:r>
      <w:r w:rsidR="006C2B9C">
        <w:rPr>
          <w:rFonts w:ascii="Calibri" w:hAnsi="Calibri" w:cs="Calibri"/>
          <w:sz w:val="24"/>
          <w:szCs w:val="24"/>
        </w:rPr>
        <w:t xml:space="preserve"> &amp; Client </w:t>
      </w:r>
      <w:r w:rsidR="00C46484">
        <w:rPr>
          <w:rFonts w:ascii="Calibri" w:hAnsi="Calibri" w:cs="Calibri"/>
          <w:sz w:val="24"/>
          <w:szCs w:val="24"/>
        </w:rPr>
        <w:t xml:space="preserve">Native </w:t>
      </w:r>
      <w:r w:rsidR="006C2B9C">
        <w:rPr>
          <w:rFonts w:ascii="Calibri" w:hAnsi="Calibri" w:cs="Calibri"/>
          <w:sz w:val="24"/>
          <w:szCs w:val="24"/>
        </w:rPr>
        <w:t>Cloud Platforms.</w:t>
      </w:r>
    </w:p>
    <w:p w14:paraId="78C5DEE4" w14:textId="77777777" w:rsidR="007440C0" w:rsidRDefault="00CE5E1E" w:rsidP="007440C0">
      <w:pPr>
        <w:numPr>
          <w:ilvl w:val="0"/>
          <w:numId w:val="4"/>
        </w:numPr>
        <w:rPr>
          <w:rFonts w:ascii="Calibri" w:hAnsi="Calibri" w:cs="Calibri"/>
          <w:sz w:val="24"/>
          <w:szCs w:val="24"/>
        </w:rPr>
      </w:pPr>
      <w:r>
        <w:rPr>
          <w:rFonts w:ascii="Calibri" w:hAnsi="Calibri" w:cs="Calibri"/>
          <w:sz w:val="24"/>
          <w:szCs w:val="24"/>
        </w:rPr>
        <w:lastRenderedPageBreak/>
        <w:t>Was involved in a</w:t>
      </w:r>
      <w:r w:rsidR="007440C0">
        <w:rPr>
          <w:rFonts w:ascii="Calibri" w:hAnsi="Calibri" w:cs="Calibri"/>
          <w:sz w:val="24"/>
          <w:szCs w:val="24"/>
        </w:rPr>
        <w:t>nalyzing the requirements for the projects</w:t>
      </w:r>
      <w:r w:rsidR="00773D9F">
        <w:rPr>
          <w:rFonts w:ascii="Calibri" w:hAnsi="Calibri" w:cs="Calibri"/>
          <w:sz w:val="24"/>
          <w:szCs w:val="24"/>
        </w:rPr>
        <w:t xml:space="preserve"> and documenting on Confluence</w:t>
      </w:r>
    </w:p>
    <w:p w14:paraId="5A04DAC5" w14:textId="77777777" w:rsidR="00773D9F" w:rsidRDefault="00773D9F" w:rsidP="007440C0">
      <w:pPr>
        <w:numPr>
          <w:ilvl w:val="0"/>
          <w:numId w:val="4"/>
        </w:numPr>
        <w:rPr>
          <w:rFonts w:ascii="Calibri" w:hAnsi="Calibri" w:cs="Calibri"/>
          <w:sz w:val="24"/>
          <w:szCs w:val="24"/>
        </w:rPr>
      </w:pPr>
      <w:r>
        <w:rPr>
          <w:rFonts w:ascii="Calibri" w:hAnsi="Calibri" w:cs="Calibri"/>
          <w:sz w:val="24"/>
          <w:szCs w:val="24"/>
        </w:rPr>
        <w:t xml:space="preserve">Owned </w:t>
      </w:r>
      <w:r w:rsidR="00CE5E1E">
        <w:rPr>
          <w:rFonts w:ascii="Calibri" w:hAnsi="Calibri" w:cs="Calibri"/>
          <w:sz w:val="24"/>
          <w:szCs w:val="24"/>
        </w:rPr>
        <w:t xml:space="preserve">designing </w:t>
      </w:r>
      <w:r>
        <w:rPr>
          <w:rFonts w:ascii="Calibri" w:hAnsi="Calibri" w:cs="Calibri"/>
          <w:sz w:val="24"/>
          <w:szCs w:val="24"/>
        </w:rPr>
        <w:t xml:space="preserve">database </w:t>
      </w:r>
      <w:r w:rsidR="00CE5E1E">
        <w:rPr>
          <w:rFonts w:ascii="Calibri" w:hAnsi="Calibri" w:cs="Calibri"/>
          <w:sz w:val="24"/>
          <w:szCs w:val="24"/>
        </w:rPr>
        <w:t>tables</w:t>
      </w:r>
      <w:r>
        <w:rPr>
          <w:rFonts w:ascii="Calibri" w:hAnsi="Calibri" w:cs="Calibri"/>
          <w:sz w:val="24"/>
          <w:szCs w:val="24"/>
        </w:rPr>
        <w:t xml:space="preserve"> and </w:t>
      </w:r>
      <w:r w:rsidR="00CE5E1E">
        <w:rPr>
          <w:rFonts w:ascii="Calibri" w:hAnsi="Calibri" w:cs="Calibri"/>
          <w:sz w:val="24"/>
          <w:szCs w:val="24"/>
        </w:rPr>
        <w:t xml:space="preserve">creation of </w:t>
      </w:r>
      <w:r>
        <w:rPr>
          <w:rFonts w:ascii="Calibri" w:hAnsi="Calibri" w:cs="Calibri"/>
          <w:sz w:val="24"/>
          <w:szCs w:val="24"/>
        </w:rPr>
        <w:t>versioning using Liquibase</w:t>
      </w:r>
    </w:p>
    <w:p w14:paraId="0749A0D8" w14:textId="77777777" w:rsidR="00CE5E1E" w:rsidRDefault="00773D9F" w:rsidP="000B0793">
      <w:pPr>
        <w:numPr>
          <w:ilvl w:val="0"/>
          <w:numId w:val="4"/>
        </w:numPr>
        <w:rPr>
          <w:rFonts w:ascii="Calibri" w:hAnsi="Calibri" w:cs="Calibri"/>
          <w:sz w:val="24"/>
          <w:szCs w:val="24"/>
        </w:rPr>
      </w:pPr>
      <w:r w:rsidRPr="00CE5E1E">
        <w:rPr>
          <w:rFonts w:ascii="Calibri" w:hAnsi="Calibri" w:cs="Calibri"/>
          <w:sz w:val="24"/>
          <w:szCs w:val="24"/>
        </w:rPr>
        <w:t>Cre</w:t>
      </w:r>
      <w:r w:rsidR="00CE5E1E">
        <w:rPr>
          <w:rFonts w:ascii="Calibri" w:hAnsi="Calibri" w:cs="Calibri"/>
          <w:sz w:val="24"/>
          <w:szCs w:val="24"/>
        </w:rPr>
        <w:t>ated</w:t>
      </w:r>
      <w:r w:rsidRPr="00CE5E1E">
        <w:rPr>
          <w:rFonts w:ascii="Calibri" w:hAnsi="Calibri" w:cs="Calibri"/>
          <w:sz w:val="24"/>
          <w:szCs w:val="24"/>
        </w:rPr>
        <w:t xml:space="preserve"> Spring</w:t>
      </w:r>
      <w:r w:rsidR="0046084E">
        <w:rPr>
          <w:rFonts w:ascii="Calibri" w:hAnsi="Calibri" w:cs="Calibri"/>
          <w:sz w:val="24"/>
          <w:szCs w:val="24"/>
        </w:rPr>
        <w:t xml:space="preserve"> </w:t>
      </w:r>
      <w:r w:rsidRPr="00CE5E1E">
        <w:rPr>
          <w:rFonts w:ascii="Calibri" w:hAnsi="Calibri" w:cs="Calibri"/>
          <w:sz w:val="24"/>
          <w:szCs w:val="24"/>
        </w:rPr>
        <w:t xml:space="preserve">Boot </w:t>
      </w:r>
      <w:r w:rsidR="00CE5E1E" w:rsidRPr="00CE5E1E">
        <w:rPr>
          <w:rFonts w:ascii="Calibri" w:hAnsi="Calibri" w:cs="Calibri"/>
          <w:sz w:val="24"/>
          <w:szCs w:val="24"/>
        </w:rPr>
        <w:t xml:space="preserve">REST </w:t>
      </w:r>
      <w:r w:rsidRPr="00CE5E1E">
        <w:rPr>
          <w:rFonts w:ascii="Calibri" w:hAnsi="Calibri" w:cs="Calibri"/>
          <w:sz w:val="24"/>
          <w:szCs w:val="24"/>
        </w:rPr>
        <w:t>API</w:t>
      </w:r>
      <w:r w:rsidR="00CE5E1E" w:rsidRPr="00CE5E1E">
        <w:rPr>
          <w:rFonts w:ascii="Calibri" w:hAnsi="Calibri" w:cs="Calibri"/>
          <w:sz w:val="24"/>
          <w:szCs w:val="24"/>
        </w:rPr>
        <w:t>s</w:t>
      </w:r>
      <w:r w:rsidRPr="00CE5E1E">
        <w:rPr>
          <w:rFonts w:ascii="Calibri" w:hAnsi="Calibri" w:cs="Calibri"/>
          <w:sz w:val="24"/>
          <w:szCs w:val="24"/>
        </w:rPr>
        <w:t xml:space="preserve"> </w:t>
      </w:r>
      <w:r w:rsidR="00CE5E1E" w:rsidRPr="00CE5E1E">
        <w:rPr>
          <w:rFonts w:ascii="Calibri" w:hAnsi="Calibri" w:cs="Calibri"/>
          <w:sz w:val="24"/>
          <w:szCs w:val="24"/>
        </w:rPr>
        <w:t xml:space="preserve">and schedulers </w:t>
      </w:r>
    </w:p>
    <w:p w14:paraId="2EAC39D0" w14:textId="77777777" w:rsidR="00773D9F" w:rsidRPr="00CE5E1E" w:rsidRDefault="00CE5E1E" w:rsidP="000B0793">
      <w:pPr>
        <w:numPr>
          <w:ilvl w:val="0"/>
          <w:numId w:val="4"/>
        </w:numPr>
        <w:rPr>
          <w:rFonts w:ascii="Calibri" w:hAnsi="Calibri" w:cs="Calibri"/>
          <w:sz w:val="24"/>
          <w:szCs w:val="24"/>
        </w:rPr>
      </w:pPr>
      <w:r w:rsidRPr="00CE5E1E">
        <w:rPr>
          <w:rFonts w:ascii="Calibri" w:hAnsi="Calibri" w:cs="Calibri"/>
          <w:sz w:val="24"/>
          <w:szCs w:val="24"/>
        </w:rPr>
        <w:t>Utility creation for comparing the data quality between Mainframe and cloud generated files</w:t>
      </w:r>
    </w:p>
    <w:p w14:paraId="2032B502" w14:textId="77777777" w:rsidR="00CE5E1E" w:rsidRDefault="00CE5E1E" w:rsidP="00CE5E1E">
      <w:pPr>
        <w:numPr>
          <w:ilvl w:val="0"/>
          <w:numId w:val="4"/>
        </w:numPr>
        <w:rPr>
          <w:rFonts w:ascii="Calibri" w:hAnsi="Calibri" w:cs="Calibri"/>
          <w:sz w:val="24"/>
          <w:szCs w:val="24"/>
        </w:rPr>
      </w:pPr>
      <w:r>
        <w:rPr>
          <w:rFonts w:ascii="Calibri" w:hAnsi="Calibri" w:cs="Calibri"/>
          <w:sz w:val="24"/>
          <w:szCs w:val="24"/>
        </w:rPr>
        <w:t>Maintaining code coverage of above 80% on each commit</w:t>
      </w:r>
    </w:p>
    <w:p w14:paraId="5456DC66" w14:textId="77777777" w:rsidR="00CE5E1E" w:rsidRDefault="00CE5E1E" w:rsidP="007440C0">
      <w:pPr>
        <w:numPr>
          <w:ilvl w:val="0"/>
          <w:numId w:val="4"/>
        </w:numPr>
        <w:rPr>
          <w:rFonts w:ascii="Calibri" w:hAnsi="Calibri" w:cs="Calibri"/>
          <w:sz w:val="24"/>
          <w:szCs w:val="24"/>
        </w:rPr>
      </w:pPr>
      <w:r>
        <w:rPr>
          <w:rFonts w:ascii="Calibri" w:hAnsi="Calibri" w:cs="Calibri"/>
          <w:sz w:val="24"/>
          <w:szCs w:val="24"/>
        </w:rPr>
        <w:t>Developing projects for automated suites for testing the application</w:t>
      </w:r>
    </w:p>
    <w:p w14:paraId="23522A9F" w14:textId="77777777" w:rsidR="007440C0" w:rsidRDefault="00773D9F" w:rsidP="007440C0">
      <w:pPr>
        <w:numPr>
          <w:ilvl w:val="0"/>
          <w:numId w:val="4"/>
        </w:numPr>
        <w:rPr>
          <w:rFonts w:ascii="Calibri" w:hAnsi="Calibri" w:cs="Calibri"/>
          <w:sz w:val="24"/>
          <w:szCs w:val="24"/>
        </w:rPr>
      </w:pPr>
      <w:r>
        <w:rPr>
          <w:rFonts w:ascii="Calibri" w:hAnsi="Calibri" w:cs="Calibri"/>
          <w:sz w:val="24"/>
          <w:szCs w:val="24"/>
        </w:rPr>
        <w:t xml:space="preserve">Setting up clusters on the Azure &amp; Client owned cloud </w:t>
      </w:r>
    </w:p>
    <w:p w14:paraId="2239C904" w14:textId="77777777" w:rsidR="00773D9F" w:rsidRDefault="00CE5E1E" w:rsidP="007440C0">
      <w:pPr>
        <w:numPr>
          <w:ilvl w:val="0"/>
          <w:numId w:val="4"/>
        </w:numPr>
        <w:rPr>
          <w:rFonts w:ascii="Calibri" w:hAnsi="Calibri" w:cs="Calibri"/>
          <w:sz w:val="24"/>
          <w:szCs w:val="24"/>
        </w:rPr>
      </w:pPr>
      <w:r>
        <w:rPr>
          <w:rFonts w:ascii="Calibri" w:hAnsi="Calibri" w:cs="Calibri"/>
          <w:sz w:val="24"/>
          <w:szCs w:val="24"/>
        </w:rPr>
        <w:t>Performing end to end testing for data quality checks</w:t>
      </w:r>
    </w:p>
    <w:p w14:paraId="1DE15B39" w14:textId="77777777" w:rsidR="006B5E66" w:rsidRDefault="006B5E66" w:rsidP="007440C0">
      <w:pPr>
        <w:numPr>
          <w:ilvl w:val="0"/>
          <w:numId w:val="4"/>
        </w:numPr>
        <w:rPr>
          <w:rFonts w:ascii="Calibri" w:hAnsi="Calibri" w:cs="Calibri"/>
          <w:sz w:val="24"/>
          <w:szCs w:val="24"/>
        </w:rPr>
      </w:pPr>
      <w:r>
        <w:rPr>
          <w:rFonts w:ascii="Calibri" w:hAnsi="Calibri" w:cs="Calibri"/>
          <w:sz w:val="24"/>
          <w:szCs w:val="24"/>
        </w:rPr>
        <w:t>Code reviews, walkthrough &amp; demos for the client after each sprint</w:t>
      </w:r>
    </w:p>
    <w:p w14:paraId="69755918" w14:textId="77777777" w:rsidR="007440C0" w:rsidRDefault="007440C0" w:rsidP="000F00F8">
      <w:pPr>
        <w:rPr>
          <w:rFonts w:ascii="Calibri" w:hAnsi="Calibri" w:cs="Calibri"/>
          <w:sz w:val="24"/>
          <w:szCs w:val="24"/>
        </w:rPr>
      </w:pPr>
    </w:p>
    <w:p w14:paraId="55E7E12F" w14:textId="0D0ADDE9" w:rsidR="00773D9F" w:rsidRPr="009B3985" w:rsidRDefault="00773D9F" w:rsidP="00773D9F">
      <w:pPr>
        <w:pBdr>
          <w:bottom w:val="single" w:sz="6" w:space="1" w:color="auto"/>
        </w:pBdr>
        <w:jc w:val="center"/>
        <w:rPr>
          <w:rFonts w:ascii="Calibri" w:hAnsi="Calibri" w:cs="Calibri"/>
          <w:i/>
          <w:iCs/>
          <w:sz w:val="24"/>
          <w:szCs w:val="24"/>
        </w:rPr>
      </w:pPr>
      <w:r w:rsidRPr="009B3985">
        <w:rPr>
          <w:rFonts w:ascii="Calibri" w:hAnsi="Calibri" w:cs="Calibri"/>
          <w:i/>
          <w:iCs/>
          <w:sz w:val="24"/>
          <w:szCs w:val="24"/>
        </w:rPr>
        <w:t xml:space="preserve">Environment: </w:t>
      </w:r>
      <w:r w:rsidR="00955365">
        <w:rPr>
          <w:rFonts w:ascii="Calibri" w:hAnsi="Calibri" w:cs="Calibri"/>
          <w:i/>
          <w:iCs/>
          <w:sz w:val="24"/>
          <w:szCs w:val="24"/>
        </w:rPr>
        <w:t>M</w:t>
      </w:r>
      <w:r w:rsidRPr="009B3985">
        <w:rPr>
          <w:rFonts w:ascii="Calibri" w:hAnsi="Calibri" w:cs="Calibri"/>
          <w:i/>
          <w:iCs/>
          <w:sz w:val="24"/>
          <w:szCs w:val="24"/>
        </w:rPr>
        <w:t>aven, Azure, Liquibase</w:t>
      </w:r>
      <w:r w:rsidR="00CE5E1E" w:rsidRPr="009B3985">
        <w:rPr>
          <w:rFonts w:ascii="Calibri" w:hAnsi="Calibri" w:cs="Calibri"/>
          <w:i/>
          <w:iCs/>
          <w:sz w:val="24"/>
          <w:szCs w:val="24"/>
        </w:rPr>
        <w:t>, Apache Kafka</w:t>
      </w:r>
      <w:r w:rsidR="00C46484" w:rsidRPr="009B3985">
        <w:rPr>
          <w:rFonts w:ascii="Calibri" w:hAnsi="Calibri" w:cs="Calibri"/>
          <w:i/>
          <w:iCs/>
          <w:sz w:val="24"/>
          <w:szCs w:val="24"/>
        </w:rPr>
        <w:t>, Kubernetes</w:t>
      </w:r>
      <w:r w:rsidR="00770324" w:rsidRPr="009B3985">
        <w:rPr>
          <w:rFonts w:ascii="Calibri" w:hAnsi="Calibri" w:cs="Calibri"/>
          <w:i/>
          <w:iCs/>
          <w:sz w:val="24"/>
          <w:szCs w:val="24"/>
        </w:rPr>
        <w:t>, Splunk, Dynatrace</w:t>
      </w:r>
      <w:r w:rsidR="008B126E" w:rsidRPr="009B3985">
        <w:rPr>
          <w:rFonts w:ascii="Calibri" w:hAnsi="Calibri" w:cs="Calibri"/>
          <w:i/>
          <w:iCs/>
          <w:sz w:val="24"/>
          <w:szCs w:val="24"/>
        </w:rPr>
        <w:t>, SonarQube</w:t>
      </w:r>
    </w:p>
    <w:p w14:paraId="3BB69E64" w14:textId="77777777" w:rsidR="00773D9F" w:rsidRDefault="00773D9F" w:rsidP="00773D9F">
      <w:pPr>
        <w:pBdr>
          <w:bottom w:val="single" w:sz="6" w:space="1" w:color="auto"/>
        </w:pBdr>
        <w:jc w:val="center"/>
        <w:rPr>
          <w:rFonts w:ascii="Calibri" w:hAnsi="Calibri" w:cs="Calibri"/>
          <w:sz w:val="24"/>
          <w:szCs w:val="24"/>
        </w:rPr>
      </w:pPr>
    </w:p>
    <w:p w14:paraId="67E745C1" w14:textId="77777777" w:rsidR="00773D9F" w:rsidRDefault="00773D9F" w:rsidP="000F00F8">
      <w:pPr>
        <w:rPr>
          <w:rFonts w:ascii="Calibri" w:hAnsi="Calibri" w:cs="Calibri"/>
          <w:sz w:val="24"/>
          <w:szCs w:val="24"/>
        </w:rPr>
      </w:pPr>
    </w:p>
    <w:p w14:paraId="2E6BFEBE" w14:textId="77777777" w:rsidR="000F00F8" w:rsidRDefault="000F00F8" w:rsidP="00F0302E">
      <w:pPr>
        <w:jc w:val="center"/>
      </w:pPr>
      <w:r>
        <w:rPr>
          <w:rFonts w:ascii="Calibri" w:hAnsi="Calibri" w:cs="Calibri"/>
          <w:b/>
          <w:sz w:val="24"/>
          <w:szCs w:val="24"/>
          <w:u w:val="single"/>
        </w:rPr>
        <w:t>ROLE: BIG-DATA DEVELOPER</w:t>
      </w:r>
    </w:p>
    <w:p w14:paraId="00187BA5" w14:textId="77777777" w:rsidR="004171D0" w:rsidRDefault="004171D0" w:rsidP="00C32DFC">
      <w:pPr>
        <w:rPr>
          <w:rFonts w:ascii="Calibri" w:hAnsi="Calibri" w:cs="Calibri"/>
          <w:sz w:val="24"/>
          <w:szCs w:val="24"/>
        </w:rPr>
      </w:pPr>
    </w:p>
    <w:p w14:paraId="464C1A65" w14:textId="77777777" w:rsidR="00C32DFC" w:rsidRDefault="00C32DFC" w:rsidP="00C32DFC">
      <w:r>
        <w:rPr>
          <w:rFonts w:ascii="Calibri" w:hAnsi="Calibri" w:cs="Calibri"/>
          <w:sz w:val="24"/>
          <w:szCs w:val="24"/>
        </w:rPr>
        <w:t xml:space="preserve">Big-data solution to migrate data from legacy systems </w:t>
      </w:r>
      <w:r w:rsidR="00665C59">
        <w:rPr>
          <w:rFonts w:ascii="Calibri" w:hAnsi="Calibri" w:cs="Calibri"/>
          <w:sz w:val="24"/>
          <w:szCs w:val="24"/>
        </w:rPr>
        <w:t xml:space="preserve">and </w:t>
      </w:r>
      <w:r>
        <w:rPr>
          <w:rFonts w:ascii="Calibri" w:hAnsi="Calibri" w:cs="Calibri"/>
          <w:sz w:val="24"/>
          <w:szCs w:val="24"/>
        </w:rPr>
        <w:t>to provide insights and perform analytics on the ways to i</w:t>
      </w:r>
      <w:r w:rsidR="00665C59">
        <w:rPr>
          <w:rFonts w:ascii="Calibri" w:hAnsi="Calibri" w:cs="Calibri"/>
          <w:sz w:val="24"/>
          <w:szCs w:val="24"/>
        </w:rPr>
        <w:t>mprove the business</w:t>
      </w:r>
    </w:p>
    <w:p w14:paraId="709D6A09" w14:textId="77777777" w:rsidR="00C32DFC" w:rsidRDefault="00C32DFC" w:rsidP="00C32DFC">
      <w:pPr>
        <w:jc w:val="center"/>
        <w:rPr>
          <w:rFonts w:ascii="Calibri" w:hAnsi="Calibri" w:cs="Calibri"/>
          <w:sz w:val="24"/>
          <w:szCs w:val="24"/>
        </w:rPr>
      </w:pPr>
    </w:p>
    <w:p w14:paraId="61F9BE79" w14:textId="77777777" w:rsidR="004171D0" w:rsidRPr="009B3985" w:rsidRDefault="008B3AF3" w:rsidP="00C32DFC">
      <w:pPr>
        <w:rPr>
          <w:rFonts w:ascii="Calibri" w:hAnsi="Calibri" w:cs="Calibri"/>
          <w:b/>
          <w:bCs/>
          <w:i/>
          <w:iCs/>
          <w:sz w:val="24"/>
          <w:szCs w:val="24"/>
        </w:rPr>
      </w:pPr>
      <w:r>
        <w:rPr>
          <w:rFonts w:ascii="Calibri" w:hAnsi="Calibri" w:cs="Calibri"/>
          <w:b/>
          <w:bCs/>
          <w:i/>
          <w:iCs/>
          <w:sz w:val="24"/>
          <w:szCs w:val="24"/>
        </w:rPr>
        <w:t xml:space="preserve">Insights </w:t>
      </w:r>
      <w:r w:rsidR="004171D0">
        <w:rPr>
          <w:rFonts w:ascii="Calibri" w:hAnsi="Calibri" w:cs="Calibri"/>
          <w:b/>
          <w:bCs/>
          <w:i/>
          <w:iCs/>
          <w:sz w:val="24"/>
          <w:szCs w:val="24"/>
        </w:rPr>
        <w:t>–</w:t>
      </w:r>
      <w:r>
        <w:rPr>
          <w:rFonts w:ascii="Calibri" w:hAnsi="Calibri" w:cs="Calibri"/>
          <w:b/>
          <w:bCs/>
          <w:i/>
          <w:iCs/>
          <w:sz w:val="24"/>
          <w:szCs w:val="24"/>
        </w:rPr>
        <w:t xml:space="preserve"> Dental</w:t>
      </w:r>
    </w:p>
    <w:p w14:paraId="450D14AE" w14:textId="77777777" w:rsidR="00C32DFC" w:rsidRDefault="009A7BA5" w:rsidP="00C32DFC">
      <w:r>
        <w:rPr>
          <w:rFonts w:ascii="Calibri" w:hAnsi="Calibri" w:cs="Calibri"/>
          <w:sz w:val="24"/>
          <w:szCs w:val="24"/>
        </w:rPr>
        <w:t xml:space="preserve">Moving data from legacy systems into Big-data ecosystem using ecosystem tools and periodically synchronizing the data from RDBMS systems through change data files </w:t>
      </w:r>
      <w:r w:rsidR="00DB2D25">
        <w:rPr>
          <w:rFonts w:ascii="Calibri" w:hAnsi="Calibri" w:cs="Calibri"/>
          <w:sz w:val="24"/>
          <w:szCs w:val="24"/>
        </w:rPr>
        <w:t xml:space="preserve">received through </w:t>
      </w:r>
      <w:r>
        <w:rPr>
          <w:rFonts w:ascii="Calibri" w:hAnsi="Calibri" w:cs="Calibri"/>
          <w:sz w:val="24"/>
          <w:szCs w:val="24"/>
        </w:rPr>
        <w:t>Informatica tool</w:t>
      </w:r>
      <w:r w:rsidR="00C32DFC">
        <w:rPr>
          <w:rFonts w:ascii="Calibri" w:hAnsi="Calibri" w:cs="Calibri"/>
          <w:sz w:val="24"/>
          <w:szCs w:val="24"/>
        </w:rPr>
        <w:t>.</w:t>
      </w:r>
      <w:r>
        <w:rPr>
          <w:rFonts w:ascii="Calibri" w:hAnsi="Calibri" w:cs="Calibri"/>
          <w:sz w:val="24"/>
          <w:szCs w:val="24"/>
        </w:rPr>
        <w:t xml:space="preserve"> </w:t>
      </w:r>
    </w:p>
    <w:p w14:paraId="21DF2031" w14:textId="77777777" w:rsidR="009E7D5D" w:rsidRPr="009E7D5D" w:rsidRDefault="009E7D5D" w:rsidP="00C32DFC">
      <w:pPr>
        <w:numPr>
          <w:ilvl w:val="0"/>
          <w:numId w:val="2"/>
        </w:numPr>
      </w:pPr>
      <w:r>
        <w:rPr>
          <w:rFonts w:ascii="Calibri" w:hAnsi="Calibri" w:cs="Calibri"/>
          <w:bCs/>
          <w:sz w:val="24"/>
          <w:szCs w:val="24"/>
        </w:rPr>
        <w:t>Analysis on the requirements provided and making of design documents</w:t>
      </w:r>
    </w:p>
    <w:p w14:paraId="07E2CE7F" w14:textId="77777777" w:rsidR="009E7D5D" w:rsidRDefault="009E7D5D" w:rsidP="00586EF9">
      <w:pPr>
        <w:numPr>
          <w:ilvl w:val="0"/>
          <w:numId w:val="2"/>
        </w:numPr>
        <w:rPr>
          <w:rFonts w:ascii="Calibri" w:hAnsi="Calibri" w:cs="Calibri"/>
          <w:bCs/>
          <w:sz w:val="24"/>
          <w:szCs w:val="24"/>
        </w:rPr>
      </w:pPr>
      <w:r w:rsidRPr="009E7D5D">
        <w:rPr>
          <w:rFonts w:ascii="Calibri" w:hAnsi="Calibri" w:cs="Calibri"/>
          <w:bCs/>
          <w:sz w:val="24"/>
          <w:szCs w:val="24"/>
        </w:rPr>
        <w:t>Product development as per requirements, schedules &amp; activities, contributing to team meetings, handling troubleshooting, development &amp; production probl</w:t>
      </w:r>
      <w:r>
        <w:rPr>
          <w:rFonts w:ascii="Calibri" w:hAnsi="Calibri" w:cs="Calibri"/>
          <w:bCs/>
          <w:sz w:val="24"/>
          <w:szCs w:val="24"/>
        </w:rPr>
        <w:t>ems across multiple environment</w:t>
      </w:r>
      <w:r w:rsidRPr="009E7D5D">
        <w:rPr>
          <w:rFonts w:ascii="Calibri" w:hAnsi="Calibri" w:cs="Calibri"/>
          <w:bCs/>
          <w:sz w:val="24"/>
          <w:szCs w:val="24"/>
        </w:rPr>
        <w:t>/</w:t>
      </w:r>
      <w:r>
        <w:rPr>
          <w:rFonts w:ascii="Calibri" w:hAnsi="Calibri" w:cs="Calibri"/>
          <w:bCs/>
          <w:sz w:val="24"/>
          <w:szCs w:val="24"/>
        </w:rPr>
        <w:t xml:space="preserve"> </w:t>
      </w:r>
      <w:r w:rsidRPr="009E7D5D">
        <w:rPr>
          <w:rFonts w:ascii="Calibri" w:hAnsi="Calibri" w:cs="Calibri"/>
          <w:bCs/>
          <w:sz w:val="24"/>
          <w:szCs w:val="24"/>
        </w:rPr>
        <w:t>operating platforms</w:t>
      </w:r>
    </w:p>
    <w:p w14:paraId="231897AF" w14:textId="77777777" w:rsidR="009E7D5D" w:rsidRDefault="009E7D5D" w:rsidP="00586EF9">
      <w:pPr>
        <w:numPr>
          <w:ilvl w:val="0"/>
          <w:numId w:val="2"/>
        </w:numPr>
        <w:rPr>
          <w:rFonts w:ascii="Calibri" w:hAnsi="Calibri" w:cs="Calibri"/>
          <w:bCs/>
          <w:sz w:val="24"/>
          <w:szCs w:val="24"/>
        </w:rPr>
      </w:pPr>
      <w:r w:rsidRPr="009E7D5D">
        <w:rPr>
          <w:rFonts w:ascii="Calibri" w:hAnsi="Calibri" w:cs="Calibri"/>
          <w:bCs/>
          <w:sz w:val="24"/>
          <w:szCs w:val="24"/>
        </w:rPr>
        <w:t>Working with onsite to track status &amp; issues in offshore development mode, conducting reviews of codes &amp; test case</w:t>
      </w:r>
      <w:r>
        <w:rPr>
          <w:rFonts w:ascii="Calibri" w:hAnsi="Calibri" w:cs="Calibri"/>
          <w:bCs/>
          <w:sz w:val="24"/>
          <w:szCs w:val="24"/>
        </w:rPr>
        <w:t xml:space="preserve">s and </w:t>
      </w:r>
      <w:r w:rsidR="005F6805">
        <w:rPr>
          <w:rFonts w:ascii="Calibri" w:hAnsi="Calibri" w:cs="Calibri"/>
          <w:bCs/>
          <w:sz w:val="24"/>
          <w:szCs w:val="24"/>
        </w:rPr>
        <w:t>analyzing</w:t>
      </w:r>
      <w:r>
        <w:rPr>
          <w:rFonts w:ascii="Calibri" w:hAnsi="Calibri" w:cs="Calibri"/>
          <w:bCs/>
          <w:sz w:val="24"/>
          <w:szCs w:val="24"/>
        </w:rPr>
        <w:t xml:space="preserve"> change requests</w:t>
      </w:r>
      <w:r w:rsidRPr="009E7D5D">
        <w:rPr>
          <w:rFonts w:ascii="Calibri" w:hAnsi="Calibri" w:cs="Calibri"/>
          <w:bCs/>
          <w:sz w:val="24"/>
          <w:szCs w:val="24"/>
        </w:rPr>
        <w:t>/</w:t>
      </w:r>
      <w:r>
        <w:rPr>
          <w:rFonts w:ascii="Calibri" w:hAnsi="Calibri" w:cs="Calibri"/>
          <w:bCs/>
          <w:sz w:val="24"/>
          <w:szCs w:val="24"/>
        </w:rPr>
        <w:t>enhancements</w:t>
      </w:r>
    </w:p>
    <w:p w14:paraId="017FDB3C" w14:textId="77777777" w:rsidR="009E7D5D" w:rsidRDefault="009E7D5D" w:rsidP="009E7D5D">
      <w:pPr>
        <w:numPr>
          <w:ilvl w:val="0"/>
          <w:numId w:val="2"/>
        </w:numPr>
        <w:rPr>
          <w:rFonts w:ascii="Calibri" w:hAnsi="Calibri" w:cs="Calibri"/>
          <w:bCs/>
          <w:sz w:val="24"/>
          <w:szCs w:val="24"/>
        </w:rPr>
      </w:pPr>
      <w:r w:rsidRPr="009E7D5D">
        <w:rPr>
          <w:rFonts w:ascii="Calibri" w:hAnsi="Calibri" w:cs="Calibri"/>
          <w:bCs/>
          <w:sz w:val="24"/>
          <w:szCs w:val="24"/>
        </w:rPr>
        <w:t>Coordinated with the QA team to make the project move on with good quality</w:t>
      </w:r>
    </w:p>
    <w:p w14:paraId="210A4B4A" w14:textId="77777777" w:rsidR="009E7D5D" w:rsidRDefault="009E7D5D" w:rsidP="00586EF9">
      <w:pPr>
        <w:numPr>
          <w:ilvl w:val="0"/>
          <w:numId w:val="2"/>
        </w:numPr>
        <w:rPr>
          <w:rFonts w:ascii="Calibri" w:hAnsi="Calibri" w:cs="Calibri"/>
          <w:bCs/>
          <w:sz w:val="24"/>
          <w:szCs w:val="24"/>
        </w:rPr>
      </w:pPr>
      <w:r w:rsidRPr="009E7D5D">
        <w:rPr>
          <w:rFonts w:ascii="Calibri" w:hAnsi="Calibri" w:cs="Calibri"/>
          <w:bCs/>
          <w:sz w:val="24"/>
          <w:szCs w:val="24"/>
        </w:rPr>
        <w:t>Provided the post production support as well as coordinated with the productions management team to manage various blockers</w:t>
      </w:r>
    </w:p>
    <w:p w14:paraId="22F71C18" w14:textId="77777777" w:rsidR="009E7D5D" w:rsidRDefault="009E7D5D" w:rsidP="00586EF9">
      <w:pPr>
        <w:numPr>
          <w:ilvl w:val="0"/>
          <w:numId w:val="2"/>
        </w:numPr>
        <w:rPr>
          <w:rFonts w:ascii="Calibri" w:hAnsi="Calibri" w:cs="Calibri"/>
          <w:bCs/>
          <w:sz w:val="24"/>
          <w:szCs w:val="24"/>
        </w:rPr>
      </w:pPr>
      <w:r>
        <w:rPr>
          <w:rFonts w:ascii="Calibri" w:hAnsi="Calibri" w:cs="Calibri"/>
          <w:bCs/>
          <w:sz w:val="24"/>
          <w:szCs w:val="24"/>
        </w:rPr>
        <w:t>M</w:t>
      </w:r>
      <w:r w:rsidRPr="009E7D5D">
        <w:rPr>
          <w:rFonts w:ascii="Calibri" w:hAnsi="Calibri" w:cs="Calibri"/>
          <w:bCs/>
          <w:sz w:val="24"/>
          <w:szCs w:val="24"/>
        </w:rPr>
        <w:t>aintained the Risk assessments for the project as well as taken care some of the management activities like estimations, code audits, process audits, business continuity managements, etc.,</w:t>
      </w:r>
    </w:p>
    <w:p w14:paraId="7CFD8B43" w14:textId="77777777" w:rsidR="00DB2D25" w:rsidRDefault="00DB2D25" w:rsidP="00586EF9">
      <w:pPr>
        <w:numPr>
          <w:ilvl w:val="0"/>
          <w:numId w:val="2"/>
        </w:numPr>
        <w:rPr>
          <w:rFonts w:ascii="Calibri" w:hAnsi="Calibri" w:cs="Calibri"/>
          <w:bCs/>
          <w:sz w:val="24"/>
          <w:szCs w:val="24"/>
        </w:rPr>
      </w:pPr>
      <w:r>
        <w:rPr>
          <w:rFonts w:ascii="Calibri" w:hAnsi="Calibri" w:cs="Calibri"/>
          <w:bCs/>
          <w:sz w:val="24"/>
          <w:szCs w:val="24"/>
        </w:rPr>
        <w:t xml:space="preserve">Developing scala-spark program to merge several tables and load data into </w:t>
      </w:r>
      <w:r w:rsidR="00B96EBD">
        <w:rPr>
          <w:rFonts w:ascii="Calibri" w:hAnsi="Calibri" w:cs="Calibri"/>
          <w:bCs/>
          <w:sz w:val="24"/>
          <w:szCs w:val="24"/>
        </w:rPr>
        <w:t xml:space="preserve">Apache </w:t>
      </w:r>
      <w:r w:rsidR="003C15D1">
        <w:rPr>
          <w:rFonts w:ascii="Calibri" w:hAnsi="Calibri" w:cs="Calibri"/>
          <w:bCs/>
          <w:sz w:val="24"/>
          <w:szCs w:val="24"/>
        </w:rPr>
        <w:t>Solr and H</w:t>
      </w:r>
      <w:r w:rsidR="00951841">
        <w:rPr>
          <w:rFonts w:ascii="Calibri" w:hAnsi="Calibri" w:cs="Calibri"/>
          <w:bCs/>
          <w:sz w:val="24"/>
          <w:szCs w:val="24"/>
        </w:rPr>
        <w:t>b</w:t>
      </w:r>
      <w:r>
        <w:rPr>
          <w:rFonts w:ascii="Calibri" w:hAnsi="Calibri" w:cs="Calibri"/>
          <w:bCs/>
          <w:sz w:val="24"/>
          <w:szCs w:val="24"/>
        </w:rPr>
        <w:t>ase</w:t>
      </w:r>
    </w:p>
    <w:p w14:paraId="25D476ED" w14:textId="77777777" w:rsidR="00951841" w:rsidRDefault="009F69EA" w:rsidP="00586EF9">
      <w:pPr>
        <w:numPr>
          <w:ilvl w:val="0"/>
          <w:numId w:val="2"/>
        </w:numPr>
        <w:rPr>
          <w:rFonts w:ascii="Calibri" w:hAnsi="Calibri" w:cs="Calibri"/>
          <w:bCs/>
          <w:sz w:val="24"/>
          <w:szCs w:val="24"/>
        </w:rPr>
      </w:pPr>
      <w:r>
        <w:rPr>
          <w:rFonts w:ascii="Calibri" w:hAnsi="Calibri" w:cs="Calibri"/>
          <w:bCs/>
          <w:sz w:val="24"/>
          <w:szCs w:val="24"/>
        </w:rPr>
        <w:t>Developed &amp; a</w:t>
      </w:r>
      <w:r w:rsidR="00951841">
        <w:rPr>
          <w:rFonts w:ascii="Calibri" w:hAnsi="Calibri" w:cs="Calibri"/>
          <w:bCs/>
          <w:sz w:val="24"/>
          <w:szCs w:val="24"/>
        </w:rPr>
        <w:t xml:space="preserve">utomated </w:t>
      </w:r>
      <w:r>
        <w:rPr>
          <w:rFonts w:ascii="Calibri" w:hAnsi="Calibri" w:cs="Calibri"/>
          <w:bCs/>
          <w:sz w:val="24"/>
          <w:szCs w:val="24"/>
        </w:rPr>
        <w:t xml:space="preserve">shell script based </w:t>
      </w:r>
      <w:r w:rsidR="00951841">
        <w:rPr>
          <w:rFonts w:ascii="Calibri" w:hAnsi="Calibri" w:cs="Calibri"/>
          <w:bCs/>
          <w:sz w:val="24"/>
          <w:szCs w:val="24"/>
        </w:rPr>
        <w:t xml:space="preserve">data loads for the QA test </w:t>
      </w:r>
      <w:r>
        <w:rPr>
          <w:rFonts w:ascii="Calibri" w:hAnsi="Calibri" w:cs="Calibri"/>
          <w:bCs/>
          <w:sz w:val="24"/>
          <w:szCs w:val="24"/>
        </w:rPr>
        <w:t xml:space="preserve">team </w:t>
      </w:r>
      <w:r w:rsidR="00951841">
        <w:rPr>
          <w:rFonts w:ascii="Calibri" w:hAnsi="Calibri" w:cs="Calibri"/>
          <w:bCs/>
          <w:sz w:val="24"/>
          <w:szCs w:val="24"/>
        </w:rPr>
        <w:t>perspective requirements</w:t>
      </w:r>
      <w:r w:rsidR="00CE64DA">
        <w:rPr>
          <w:rFonts w:ascii="Calibri" w:hAnsi="Calibri" w:cs="Calibri"/>
          <w:bCs/>
          <w:sz w:val="24"/>
          <w:szCs w:val="24"/>
        </w:rPr>
        <w:t xml:space="preserve"> to sqoop and load data through spark jobs</w:t>
      </w:r>
    </w:p>
    <w:p w14:paraId="62E31B44" w14:textId="77777777" w:rsidR="00D54D31" w:rsidRDefault="00D54D31" w:rsidP="00D54D31">
      <w:pPr>
        <w:pBdr>
          <w:bottom w:val="single" w:sz="6" w:space="1" w:color="auto"/>
        </w:pBdr>
        <w:rPr>
          <w:rFonts w:ascii="Calibri" w:hAnsi="Calibri" w:cs="Calibri"/>
          <w:sz w:val="24"/>
          <w:szCs w:val="24"/>
        </w:rPr>
      </w:pPr>
    </w:p>
    <w:p w14:paraId="3D99F03F" w14:textId="77777777" w:rsidR="008B126E" w:rsidRDefault="008B126E" w:rsidP="009E7D5D">
      <w:pPr>
        <w:rPr>
          <w:rFonts w:ascii="Calibri" w:hAnsi="Calibri" w:cs="Calibri"/>
          <w:bCs/>
          <w:sz w:val="24"/>
          <w:szCs w:val="24"/>
        </w:rPr>
      </w:pPr>
    </w:p>
    <w:p w14:paraId="55A273FB" w14:textId="77777777" w:rsidR="004171D0" w:rsidRPr="00DB2D25" w:rsidRDefault="00DB2D25" w:rsidP="009E7D5D">
      <w:pPr>
        <w:rPr>
          <w:rFonts w:ascii="Calibri" w:hAnsi="Calibri" w:cs="Calibri"/>
          <w:b/>
          <w:bCs/>
          <w:i/>
          <w:iCs/>
          <w:sz w:val="24"/>
          <w:szCs w:val="24"/>
        </w:rPr>
      </w:pPr>
      <w:r w:rsidRPr="00DB2D25">
        <w:rPr>
          <w:rFonts w:ascii="Calibri" w:hAnsi="Calibri" w:cs="Calibri"/>
          <w:b/>
          <w:bCs/>
          <w:i/>
          <w:iCs/>
          <w:sz w:val="24"/>
          <w:szCs w:val="24"/>
        </w:rPr>
        <w:t>BAU/Platform</w:t>
      </w:r>
    </w:p>
    <w:p w14:paraId="54484EE1" w14:textId="77777777" w:rsidR="00DB2D25" w:rsidRDefault="00DB2D25" w:rsidP="00DB2D25">
      <w:pPr>
        <w:rPr>
          <w:rFonts w:ascii="Calibri" w:hAnsi="Calibri" w:cs="Calibri"/>
          <w:bCs/>
          <w:sz w:val="24"/>
          <w:szCs w:val="24"/>
        </w:rPr>
      </w:pPr>
      <w:r>
        <w:rPr>
          <w:rFonts w:ascii="Calibri" w:hAnsi="Calibri" w:cs="Calibri"/>
          <w:bCs/>
          <w:sz w:val="24"/>
          <w:szCs w:val="24"/>
        </w:rPr>
        <w:t xml:space="preserve">Analyzing performance and issues reported by the clients &amp; end users related to production environment and providing enhancements </w:t>
      </w:r>
    </w:p>
    <w:p w14:paraId="750700C0" w14:textId="77777777" w:rsidR="005F6805" w:rsidRPr="00DB2D25" w:rsidRDefault="005F6805" w:rsidP="005F6805">
      <w:pPr>
        <w:numPr>
          <w:ilvl w:val="0"/>
          <w:numId w:val="2"/>
        </w:numPr>
        <w:rPr>
          <w:rFonts w:ascii="Calibri" w:hAnsi="Calibri" w:cs="Calibri"/>
          <w:bCs/>
          <w:sz w:val="24"/>
          <w:szCs w:val="24"/>
        </w:rPr>
      </w:pPr>
      <w:r>
        <w:rPr>
          <w:rFonts w:ascii="Calibri" w:hAnsi="Calibri" w:cs="Calibri"/>
          <w:bCs/>
          <w:sz w:val="24"/>
          <w:szCs w:val="24"/>
        </w:rPr>
        <w:t xml:space="preserve">Structuring of </w:t>
      </w:r>
      <w:r w:rsidRPr="00DB2D25">
        <w:rPr>
          <w:rFonts w:ascii="Calibri" w:hAnsi="Calibri" w:cs="Calibri"/>
          <w:bCs/>
          <w:sz w:val="24"/>
          <w:szCs w:val="24"/>
        </w:rPr>
        <w:t xml:space="preserve">data </w:t>
      </w:r>
      <w:r>
        <w:rPr>
          <w:rFonts w:ascii="Calibri" w:hAnsi="Calibri" w:cs="Calibri"/>
          <w:bCs/>
          <w:sz w:val="24"/>
          <w:szCs w:val="24"/>
        </w:rPr>
        <w:t xml:space="preserve">and inclusion of fields and columns as required by API </w:t>
      </w:r>
      <w:r w:rsidRPr="00DB2D25">
        <w:rPr>
          <w:rFonts w:ascii="Calibri" w:hAnsi="Calibri" w:cs="Calibri"/>
          <w:bCs/>
          <w:sz w:val="24"/>
          <w:szCs w:val="24"/>
        </w:rPr>
        <w:t xml:space="preserve">for </w:t>
      </w:r>
      <w:r>
        <w:rPr>
          <w:rFonts w:ascii="Calibri" w:hAnsi="Calibri" w:cs="Calibri"/>
          <w:bCs/>
          <w:sz w:val="24"/>
          <w:szCs w:val="24"/>
        </w:rPr>
        <w:t xml:space="preserve">faster search through Apache </w:t>
      </w:r>
      <w:r w:rsidRPr="00DB2D25">
        <w:rPr>
          <w:rFonts w:ascii="Calibri" w:hAnsi="Calibri" w:cs="Calibri"/>
          <w:bCs/>
          <w:sz w:val="24"/>
          <w:szCs w:val="24"/>
        </w:rPr>
        <w:t xml:space="preserve">Solr </w:t>
      </w:r>
      <w:r>
        <w:rPr>
          <w:rFonts w:ascii="Calibri" w:hAnsi="Calibri" w:cs="Calibri"/>
          <w:bCs/>
          <w:sz w:val="24"/>
          <w:szCs w:val="24"/>
        </w:rPr>
        <w:t>and HBase</w:t>
      </w:r>
    </w:p>
    <w:p w14:paraId="28B4BEFC" w14:textId="77777777" w:rsidR="005F6805" w:rsidRDefault="005F6805" w:rsidP="00586EF9">
      <w:pPr>
        <w:numPr>
          <w:ilvl w:val="0"/>
          <w:numId w:val="2"/>
        </w:numPr>
        <w:rPr>
          <w:rFonts w:ascii="Calibri" w:hAnsi="Calibri" w:cs="Calibri"/>
          <w:bCs/>
          <w:sz w:val="24"/>
          <w:szCs w:val="24"/>
        </w:rPr>
      </w:pPr>
      <w:r>
        <w:rPr>
          <w:rFonts w:ascii="Calibri" w:hAnsi="Calibri" w:cs="Calibri"/>
          <w:bCs/>
          <w:sz w:val="24"/>
          <w:szCs w:val="24"/>
        </w:rPr>
        <w:t>Enhancing the code for faster processing like creating HFiles for data bulk loading into Hbase after a certain limit instead of loading data from Hbase put method</w:t>
      </w:r>
      <w:r w:rsidR="006C291E">
        <w:rPr>
          <w:rFonts w:ascii="Calibri" w:hAnsi="Calibri" w:cs="Calibri"/>
          <w:bCs/>
          <w:sz w:val="24"/>
          <w:szCs w:val="24"/>
        </w:rPr>
        <w:t>, modifying the sqoop split by conditions to fasten up the Sqoop process</w:t>
      </w:r>
    </w:p>
    <w:p w14:paraId="390F9F57" w14:textId="77777777" w:rsidR="00C32DFC" w:rsidRPr="00DB2D25" w:rsidRDefault="00DB2D25" w:rsidP="00586EF9">
      <w:pPr>
        <w:numPr>
          <w:ilvl w:val="0"/>
          <w:numId w:val="2"/>
        </w:numPr>
        <w:rPr>
          <w:rFonts w:ascii="Calibri" w:hAnsi="Calibri" w:cs="Calibri"/>
          <w:bCs/>
          <w:sz w:val="24"/>
          <w:szCs w:val="24"/>
        </w:rPr>
      </w:pPr>
      <w:r w:rsidRPr="00DB2D25">
        <w:rPr>
          <w:rFonts w:ascii="Calibri" w:hAnsi="Calibri" w:cs="Calibri"/>
          <w:bCs/>
          <w:sz w:val="24"/>
          <w:szCs w:val="24"/>
        </w:rPr>
        <w:t>Working with the QA Team on the defects they rise, clarifying their doubt and providing the solutions to the various unhandled defects and closing them on time</w:t>
      </w:r>
    </w:p>
    <w:p w14:paraId="2760A59F" w14:textId="77777777" w:rsidR="00C32DFC" w:rsidRPr="00DB2D25" w:rsidRDefault="009A7BA5" w:rsidP="00C32DFC">
      <w:pPr>
        <w:numPr>
          <w:ilvl w:val="0"/>
          <w:numId w:val="2"/>
        </w:numPr>
        <w:rPr>
          <w:rFonts w:ascii="Calibri" w:hAnsi="Calibri" w:cs="Calibri"/>
          <w:bCs/>
          <w:sz w:val="24"/>
          <w:szCs w:val="24"/>
        </w:rPr>
      </w:pPr>
      <w:r>
        <w:rPr>
          <w:rFonts w:ascii="Calibri" w:hAnsi="Calibri" w:cs="Calibri"/>
          <w:bCs/>
          <w:sz w:val="24"/>
          <w:szCs w:val="24"/>
        </w:rPr>
        <w:t>Involved in meetings to understand search requirements from the front end application used by customer support executives to assist details on the policies</w:t>
      </w:r>
    </w:p>
    <w:p w14:paraId="41BE9682" w14:textId="77777777" w:rsidR="00DB2D25" w:rsidRPr="00DB2D25" w:rsidRDefault="00DB2D25" w:rsidP="00586EF9">
      <w:pPr>
        <w:numPr>
          <w:ilvl w:val="0"/>
          <w:numId w:val="2"/>
        </w:numPr>
        <w:rPr>
          <w:rFonts w:ascii="Calibri" w:hAnsi="Calibri" w:cs="Calibri"/>
          <w:bCs/>
          <w:sz w:val="24"/>
          <w:szCs w:val="24"/>
        </w:rPr>
      </w:pPr>
      <w:r w:rsidRPr="00DB2D25">
        <w:rPr>
          <w:rFonts w:ascii="Calibri" w:hAnsi="Calibri" w:cs="Calibri"/>
          <w:bCs/>
          <w:sz w:val="24"/>
          <w:szCs w:val="24"/>
        </w:rPr>
        <w:lastRenderedPageBreak/>
        <w:t xml:space="preserve">Coordinating with different applications across a product line to get the data’s </w:t>
      </w:r>
      <w:r>
        <w:rPr>
          <w:rFonts w:ascii="Calibri" w:hAnsi="Calibri" w:cs="Calibri"/>
          <w:bCs/>
          <w:sz w:val="24"/>
          <w:szCs w:val="24"/>
        </w:rPr>
        <w:t>i</w:t>
      </w:r>
      <w:r w:rsidRPr="00DB2D25">
        <w:rPr>
          <w:rFonts w:ascii="Calibri" w:hAnsi="Calibri" w:cs="Calibri"/>
          <w:bCs/>
          <w:sz w:val="24"/>
          <w:szCs w:val="24"/>
        </w:rPr>
        <w:t>n the expected format which can be loaded into the Big Data</w:t>
      </w:r>
    </w:p>
    <w:p w14:paraId="47A0D996" w14:textId="77777777" w:rsidR="00C32DFC" w:rsidRDefault="00C32DFC" w:rsidP="00C32DFC">
      <w:pPr>
        <w:numPr>
          <w:ilvl w:val="0"/>
          <w:numId w:val="2"/>
        </w:numPr>
      </w:pPr>
      <w:r>
        <w:rPr>
          <w:rFonts w:ascii="Calibri" w:hAnsi="Calibri" w:cs="Calibri"/>
          <w:bCs/>
          <w:sz w:val="24"/>
          <w:szCs w:val="24"/>
        </w:rPr>
        <w:t xml:space="preserve">As a part of implementation support, </w:t>
      </w:r>
      <w:r w:rsidR="006C291E">
        <w:rPr>
          <w:rFonts w:ascii="Calibri" w:hAnsi="Calibri" w:cs="Calibri"/>
          <w:bCs/>
          <w:sz w:val="24"/>
          <w:szCs w:val="24"/>
        </w:rPr>
        <w:t>creating implementation plan documents</w:t>
      </w:r>
      <w:r w:rsidR="00EE5182">
        <w:rPr>
          <w:rFonts w:ascii="Calibri" w:hAnsi="Calibri" w:cs="Calibri"/>
          <w:bCs/>
          <w:sz w:val="24"/>
          <w:szCs w:val="24"/>
        </w:rPr>
        <w:t>, reviewing with across applications for coordinating the production releases</w:t>
      </w:r>
    </w:p>
    <w:p w14:paraId="00C8199A" w14:textId="77777777" w:rsidR="00C32DFC" w:rsidRDefault="00C32DFC" w:rsidP="00C32DFC">
      <w:pPr>
        <w:numPr>
          <w:ilvl w:val="0"/>
          <w:numId w:val="2"/>
        </w:numPr>
      </w:pPr>
      <w:r>
        <w:rPr>
          <w:rFonts w:ascii="Calibri" w:hAnsi="Calibri" w:cs="Calibri"/>
          <w:sz w:val="24"/>
          <w:szCs w:val="24"/>
        </w:rPr>
        <w:t>Reviews, Walk through with the clients and Bug Fixing</w:t>
      </w:r>
    </w:p>
    <w:p w14:paraId="178ACEB6" w14:textId="77777777" w:rsidR="00C32DFC" w:rsidRDefault="00C32DFC" w:rsidP="00C32DFC">
      <w:pPr>
        <w:rPr>
          <w:rFonts w:ascii="Calibri" w:hAnsi="Calibri" w:cs="Calibri"/>
          <w:sz w:val="24"/>
          <w:szCs w:val="24"/>
        </w:rPr>
      </w:pPr>
    </w:p>
    <w:p w14:paraId="4328E493" w14:textId="672E00EB" w:rsidR="00C32DFC" w:rsidRPr="009B3985" w:rsidRDefault="00C32DFC" w:rsidP="00C32DFC">
      <w:pPr>
        <w:pBdr>
          <w:bottom w:val="single" w:sz="6" w:space="1" w:color="auto"/>
        </w:pBdr>
        <w:jc w:val="center"/>
        <w:rPr>
          <w:rFonts w:ascii="Calibri" w:hAnsi="Calibri" w:cs="Calibri"/>
          <w:i/>
          <w:iCs/>
          <w:sz w:val="24"/>
          <w:szCs w:val="24"/>
        </w:rPr>
      </w:pPr>
      <w:r w:rsidRPr="009B3985">
        <w:rPr>
          <w:rFonts w:ascii="Calibri" w:hAnsi="Calibri" w:cs="Calibri"/>
          <w:i/>
          <w:iCs/>
          <w:sz w:val="24"/>
          <w:szCs w:val="24"/>
        </w:rPr>
        <w:t xml:space="preserve">Environment: Apache Spark, </w:t>
      </w:r>
      <w:r w:rsidR="00F5665C" w:rsidRPr="009B3985">
        <w:rPr>
          <w:rFonts w:ascii="Calibri" w:hAnsi="Calibri" w:cs="Calibri"/>
          <w:i/>
          <w:iCs/>
          <w:sz w:val="24"/>
          <w:szCs w:val="24"/>
        </w:rPr>
        <w:t xml:space="preserve">Sqoop, </w:t>
      </w:r>
      <w:r w:rsidRPr="009B3985">
        <w:rPr>
          <w:rFonts w:ascii="Calibri" w:hAnsi="Calibri" w:cs="Calibri"/>
          <w:i/>
          <w:iCs/>
          <w:sz w:val="24"/>
          <w:szCs w:val="24"/>
        </w:rPr>
        <w:t xml:space="preserve">Hbase, </w:t>
      </w:r>
      <w:r w:rsidR="005A3446" w:rsidRPr="009B3985">
        <w:rPr>
          <w:rFonts w:ascii="Calibri" w:hAnsi="Calibri" w:cs="Calibri"/>
          <w:i/>
          <w:iCs/>
          <w:sz w:val="24"/>
          <w:szCs w:val="24"/>
        </w:rPr>
        <w:t>Lucene</w:t>
      </w:r>
      <w:r w:rsidR="009E7D5D" w:rsidRPr="009B3985">
        <w:rPr>
          <w:rFonts w:ascii="Calibri" w:hAnsi="Calibri" w:cs="Calibri"/>
          <w:i/>
          <w:iCs/>
          <w:sz w:val="24"/>
          <w:szCs w:val="24"/>
        </w:rPr>
        <w:t xml:space="preserve"> Solr, Eclipse, </w:t>
      </w:r>
      <w:r w:rsidR="001645CB">
        <w:rPr>
          <w:rFonts w:ascii="Calibri" w:hAnsi="Calibri" w:cs="Calibri"/>
          <w:i/>
          <w:iCs/>
          <w:sz w:val="24"/>
          <w:szCs w:val="24"/>
        </w:rPr>
        <w:t>M</w:t>
      </w:r>
      <w:r w:rsidR="009E7D5D" w:rsidRPr="009B3985">
        <w:rPr>
          <w:rFonts w:ascii="Calibri" w:hAnsi="Calibri" w:cs="Calibri"/>
          <w:i/>
          <w:iCs/>
          <w:sz w:val="24"/>
          <w:szCs w:val="24"/>
        </w:rPr>
        <w:t>aven, Bitbucket, Bamboo</w:t>
      </w:r>
    </w:p>
    <w:p w14:paraId="12D5B32F" w14:textId="77777777" w:rsidR="004B76F1" w:rsidRDefault="004B76F1" w:rsidP="00C32DFC">
      <w:pPr>
        <w:pBdr>
          <w:bottom w:val="single" w:sz="6" w:space="1" w:color="auto"/>
        </w:pBdr>
        <w:rPr>
          <w:rFonts w:ascii="Calibri" w:hAnsi="Calibri" w:cs="Calibri"/>
          <w:sz w:val="24"/>
          <w:szCs w:val="24"/>
        </w:rPr>
      </w:pPr>
    </w:p>
    <w:p w14:paraId="2B47D0CA" w14:textId="77777777" w:rsidR="00C32DFC" w:rsidRDefault="00C32DFC" w:rsidP="00773955">
      <w:pPr>
        <w:rPr>
          <w:rFonts w:ascii="Calibri" w:hAnsi="Calibri" w:cs="Calibri"/>
          <w:sz w:val="24"/>
          <w:szCs w:val="24"/>
        </w:rPr>
      </w:pPr>
    </w:p>
    <w:p w14:paraId="7D21B07E" w14:textId="77777777" w:rsidR="00773955" w:rsidRDefault="00773955" w:rsidP="00773955">
      <w:pPr>
        <w:rPr>
          <w:rFonts w:ascii="Calibri" w:hAnsi="Calibri" w:cs="Calibri"/>
          <w:sz w:val="24"/>
          <w:szCs w:val="24"/>
        </w:rPr>
      </w:pPr>
    </w:p>
    <w:p w14:paraId="107CCD2F" w14:textId="77777777" w:rsidR="00C32DFC" w:rsidRDefault="00A760E7" w:rsidP="00F0302E">
      <w:pPr>
        <w:jc w:val="center"/>
        <w:rPr>
          <w:rFonts w:ascii="Calibri" w:hAnsi="Calibri" w:cs="Calibri"/>
          <w:b/>
          <w:sz w:val="24"/>
          <w:szCs w:val="24"/>
          <w:u w:val="single"/>
        </w:rPr>
      </w:pPr>
      <w:r>
        <w:rPr>
          <w:rFonts w:ascii="Calibri" w:hAnsi="Calibri" w:cs="Calibri"/>
          <w:b/>
          <w:sz w:val="24"/>
          <w:szCs w:val="24"/>
          <w:u w:val="single"/>
        </w:rPr>
        <w:t xml:space="preserve">ROLE: INTERNET OF THINGS – </w:t>
      </w:r>
      <w:r w:rsidR="00C32DFC">
        <w:rPr>
          <w:rFonts w:ascii="Calibri" w:hAnsi="Calibri" w:cs="Calibri"/>
          <w:b/>
          <w:sz w:val="24"/>
          <w:szCs w:val="24"/>
          <w:u w:val="single"/>
        </w:rPr>
        <w:t>JAVA</w:t>
      </w:r>
      <w:r>
        <w:rPr>
          <w:rFonts w:ascii="Calibri" w:hAnsi="Calibri" w:cs="Calibri"/>
          <w:b/>
          <w:sz w:val="24"/>
          <w:szCs w:val="24"/>
          <w:u w:val="single"/>
        </w:rPr>
        <w:t>/BIG-DATA</w:t>
      </w:r>
      <w:r w:rsidR="00C32DFC">
        <w:rPr>
          <w:rFonts w:ascii="Calibri" w:hAnsi="Calibri" w:cs="Calibri"/>
          <w:b/>
          <w:sz w:val="24"/>
          <w:szCs w:val="24"/>
          <w:u w:val="single"/>
        </w:rPr>
        <w:t xml:space="preserve"> DEVELOPER</w:t>
      </w:r>
    </w:p>
    <w:p w14:paraId="1ED83DD9" w14:textId="77777777" w:rsidR="004171D0" w:rsidRDefault="004171D0" w:rsidP="00C32DFC"/>
    <w:p w14:paraId="68C96307" w14:textId="77777777" w:rsidR="00C32DFC" w:rsidRDefault="00C32DFC" w:rsidP="00C32DFC">
      <w:r>
        <w:rPr>
          <w:rFonts w:ascii="Calibri" w:hAnsi="Calibri" w:cs="Calibri"/>
          <w:sz w:val="24"/>
          <w:szCs w:val="24"/>
        </w:rPr>
        <w:t>An Internet of Things (IoT) solution to bring the smart building capability in Intel offices. The various sensor parameters will be monitored and analyzed by building managers to visualize information and make fast and precise decisions.</w:t>
      </w:r>
    </w:p>
    <w:p w14:paraId="10E90266" w14:textId="77777777" w:rsidR="00C32DFC" w:rsidRDefault="00C32DFC" w:rsidP="00B1395E">
      <w:pPr>
        <w:rPr>
          <w:rFonts w:ascii="Calibri" w:hAnsi="Calibri" w:cs="Calibri"/>
          <w:sz w:val="24"/>
          <w:szCs w:val="24"/>
        </w:rPr>
      </w:pPr>
    </w:p>
    <w:p w14:paraId="560DCA63" w14:textId="77777777" w:rsidR="004171D0" w:rsidRPr="009B3985" w:rsidRDefault="00C32DFC" w:rsidP="00C32DFC">
      <w:r>
        <w:rPr>
          <w:rFonts w:ascii="Calibri" w:hAnsi="Calibri" w:cs="Calibri"/>
          <w:b/>
          <w:bCs/>
          <w:i/>
          <w:iCs/>
          <w:sz w:val="24"/>
          <w:szCs w:val="24"/>
        </w:rPr>
        <w:t>Remote Chiller Monitoring System</w:t>
      </w:r>
    </w:p>
    <w:p w14:paraId="6A1A0ECE" w14:textId="77777777" w:rsidR="00C32DFC" w:rsidRDefault="00C32DFC" w:rsidP="00C32DFC">
      <w:r>
        <w:rPr>
          <w:rFonts w:ascii="Calibri" w:hAnsi="Calibri" w:cs="Calibri"/>
          <w:sz w:val="24"/>
          <w:szCs w:val="24"/>
        </w:rPr>
        <w:t>We have monitored various chiller parameters in real time installed in different location. After analyzing this data, we have derived useful insights and this helped in reducing the energy consumption and faster recovery.</w:t>
      </w:r>
    </w:p>
    <w:p w14:paraId="04B6E2AF" w14:textId="77777777" w:rsidR="00C32DFC" w:rsidRDefault="00C32DFC" w:rsidP="00C32DFC">
      <w:pPr>
        <w:numPr>
          <w:ilvl w:val="0"/>
          <w:numId w:val="2"/>
        </w:numPr>
      </w:pPr>
      <w:r>
        <w:rPr>
          <w:rFonts w:ascii="Calibri" w:hAnsi="Calibri" w:cs="Calibri"/>
          <w:bCs/>
          <w:sz w:val="24"/>
          <w:szCs w:val="24"/>
        </w:rPr>
        <w:t>Implemented spark streaming workflow that fetches data from apache Kafka which is in turn receives sensor data from MQTT broker (Mosquito)</w:t>
      </w:r>
    </w:p>
    <w:p w14:paraId="772311FD" w14:textId="77777777" w:rsidR="00C32DFC" w:rsidRDefault="00C32DFC" w:rsidP="00C32DFC">
      <w:pPr>
        <w:numPr>
          <w:ilvl w:val="0"/>
          <w:numId w:val="2"/>
        </w:numPr>
      </w:pPr>
      <w:r>
        <w:rPr>
          <w:rFonts w:ascii="Calibri" w:hAnsi="Calibri" w:cs="Calibri"/>
          <w:bCs/>
          <w:sz w:val="24"/>
          <w:szCs w:val="24"/>
        </w:rPr>
        <w:t xml:space="preserve">As a big data developer, I was responsible for developing scala-spark program to calculate various details like aggregation averages that are executed in batches </w:t>
      </w:r>
    </w:p>
    <w:p w14:paraId="1775FC84" w14:textId="77777777" w:rsidR="00C32DFC" w:rsidRDefault="00C32DFC" w:rsidP="00C32DFC">
      <w:pPr>
        <w:numPr>
          <w:ilvl w:val="0"/>
          <w:numId w:val="2"/>
        </w:numPr>
      </w:pPr>
      <w:r>
        <w:rPr>
          <w:rFonts w:ascii="Calibri" w:hAnsi="Calibri" w:cs="Calibri"/>
          <w:bCs/>
          <w:sz w:val="24"/>
          <w:szCs w:val="24"/>
        </w:rPr>
        <w:t>Creating Restful Web Service API for data acquisition and for consumption layer</w:t>
      </w:r>
    </w:p>
    <w:p w14:paraId="2465131F" w14:textId="77777777" w:rsidR="00C32DFC" w:rsidRDefault="00C32DFC" w:rsidP="00C32DFC">
      <w:pPr>
        <w:numPr>
          <w:ilvl w:val="0"/>
          <w:numId w:val="2"/>
        </w:numPr>
      </w:pPr>
      <w:r>
        <w:rPr>
          <w:rFonts w:ascii="Calibri" w:hAnsi="Calibri" w:cs="Calibri"/>
          <w:sz w:val="24"/>
          <w:szCs w:val="24"/>
        </w:rPr>
        <w:t>Involved in design and customization of the application UI</w:t>
      </w:r>
    </w:p>
    <w:p w14:paraId="549B4475" w14:textId="77777777" w:rsidR="00C32DFC" w:rsidRDefault="00C32DFC" w:rsidP="00C32DFC">
      <w:pPr>
        <w:numPr>
          <w:ilvl w:val="0"/>
          <w:numId w:val="2"/>
        </w:numPr>
      </w:pPr>
      <w:r>
        <w:rPr>
          <w:rFonts w:ascii="Calibri" w:hAnsi="Calibri" w:cs="Calibri"/>
          <w:sz w:val="24"/>
          <w:szCs w:val="24"/>
        </w:rPr>
        <w:t>Attend meetings and calls to understand the requirement thoroughly and developing code for the new requirements</w:t>
      </w:r>
    </w:p>
    <w:p w14:paraId="639E1F2F" w14:textId="77777777" w:rsidR="00C32DFC" w:rsidRDefault="00C32DFC" w:rsidP="00C32DFC">
      <w:pPr>
        <w:numPr>
          <w:ilvl w:val="0"/>
          <w:numId w:val="2"/>
        </w:numPr>
      </w:pPr>
      <w:r>
        <w:rPr>
          <w:rFonts w:ascii="Calibri" w:hAnsi="Calibri" w:cs="Calibri"/>
          <w:bCs/>
          <w:sz w:val="24"/>
          <w:szCs w:val="24"/>
        </w:rPr>
        <w:t>As a part of implementation support, coordinated with site engineers and managed cluster with multiple nodes installed in the production</w:t>
      </w:r>
    </w:p>
    <w:p w14:paraId="441F3061" w14:textId="77777777" w:rsidR="00C32DFC" w:rsidRDefault="00C32DFC" w:rsidP="00C32DFC">
      <w:pPr>
        <w:numPr>
          <w:ilvl w:val="0"/>
          <w:numId w:val="2"/>
        </w:numPr>
      </w:pPr>
      <w:r>
        <w:rPr>
          <w:rFonts w:ascii="Calibri" w:hAnsi="Calibri" w:cs="Calibri"/>
          <w:sz w:val="24"/>
          <w:szCs w:val="24"/>
        </w:rPr>
        <w:t>Creating REST APIs for downloadable reports used by data analysts to interpret and find patterns</w:t>
      </w:r>
    </w:p>
    <w:p w14:paraId="7B8FDF10" w14:textId="77777777" w:rsidR="00C32DFC" w:rsidRDefault="00C32DFC" w:rsidP="00C32DFC">
      <w:pPr>
        <w:numPr>
          <w:ilvl w:val="0"/>
          <w:numId w:val="2"/>
        </w:numPr>
      </w:pPr>
      <w:r>
        <w:rPr>
          <w:rFonts w:ascii="Calibri" w:hAnsi="Calibri" w:cs="Calibri"/>
          <w:sz w:val="24"/>
          <w:szCs w:val="24"/>
        </w:rPr>
        <w:t>Reviews, Walk through with the clients and Bug Fixing</w:t>
      </w:r>
    </w:p>
    <w:p w14:paraId="596D633E" w14:textId="77777777" w:rsidR="00C32DFC" w:rsidRDefault="00C32DFC" w:rsidP="00C32DFC">
      <w:pPr>
        <w:rPr>
          <w:rFonts w:ascii="Calibri" w:hAnsi="Calibri" w:cs="Calibri"/>
          <w:sz w:val="24"/>
          <w:szCs w:val="24"/>
        </w:rPr>
      </w:pPr>
    </w:p>
    <w:p w14:paraId="54853A15" w14:textId="28A27D5F" w:rsidR="00C32DFC" w:rsidRPr="009B3985" w:rsidRDefault="00C32DFC" w:rsidP="00C32DFC">
      <w:pPr>
        <w:pBdr>
          <w:bottom w:val="single" w:sz="6" w:space="1" w:color="auto"/>
        </w:pBdr>
        <w:jc w:val="center"/>
        <w:rPr>
          <w:rFonts w:ascii="Calibri" w:hAnsi="Calibri" w:cs="Calibri"/>
          <w:i/>
          <w:iCs/>
          <w:sz w:val="24"/>
          <w:szCs w:val="24"/>
        </w:rPr>
      </w:pPr>
      <w:r w:rsidRPr="009B3985">
        <w:rPr>
          <w:rFonts w:ascii="Calibri" w:hAnsi="Calibri" w:cs="Calibri"/>
          <w:i/>
          <w:iCs/>
          <w:sz w:val="24"/>
          <w:szCs w:val="24"/>
        </w:rPr>
        <w:t>Environment: Apache Spark, Apache Kafka, Redis, Mosquitto &amp; e</w:t>
      </w:r>
      <w:r w:rsidR="00F134C6">
        <w:rPr>
          <w:rFonts w:ascii="Calibri" w:hAnsi="Calibri" w:cs="Calibri"/>
          <w:i/>
          <w:iCs/>
          <w:sz w:val="24"/>
          <w:szCs w:val="24"/>
        </w:rPr>
        <w:t>M</w:t>
      </w:r>
      <w:r w:rsidRPr="009B3985">
        <w:rPr>
          <w:rFonts w:ascii="Calibri" w:hAnsi="Calibri" w:cs="Calibri"/>
          <w:i/>
          <w:iCs/>
          <w:sz w:val="24"/>
          <w:szCs w:val="24"/>
        </w:rPr>
        <w:t>qttd, Hbase, Postgres, Eclipse, Apache maven, GIT, Apache tomcat, Java Spring, HTML, CSS, Angular JS</w:t>
      </w:r>
    </w:p>
    <w:p w14:paraId="16121B70" w14:textId="77777777" w:rsidR="00340FB9" w:rsidRDefault="00340FB9" w:rsidP="00C32DFC">
      <w:pPr>
        <w:pBdr>
          <w:bottom w:val="single" w:sz="6" w:space="1" w:color="auto"/>
        </w:pBdr>
        <w:rPr>
          <w:rFonts w:ascii="Calibri" w:hAnsi="Calibri" w:cs="Calibri"/>
          <w:sz w:val="24"/>
          <w:szCs w:val="24"/>
        </w:rPr>
      </w:pPr>
    </w:p>
    <w:p w14:paraId="4FB34911" w14:textId="77777777" w:rsidR="00CE66A2" w:rsidRDefault="00CE66A2" w:rsidP="00340FB9">
      <w:pPr>
        <w:rPr>
          <w:rFonts w:ascii="Calibri" w:hAnsi="Calibri" w:cs="Calibri"/>
          <w:bCs/>
          <w:iCs/>
          <w:sz w:val="24"/>
          <w:szCs w:val="24"/>
        </w:rPr>
      </w:pPr>
    </w:p>
    <w:p w14:paraId="2C06DF8D" w14:textId="77777777" w:rsidR="008B126E" w:rsidRPr="00026891" w:rsidRDefault="008B126E" w:rsidP="00340FB9">
      <w:pPr>
        <w:rPr>
          <w:rFonts w:ascii="Calibri" w:hAnsi="Calibri" w:cs="Calibri"/>
          <w:bCs/>
          <w:iCs/>
          <w:sz w:val="24"/>
          <w:szCs w:val="24"/>
        </w:rPr>
      </w:pPr>
    </w:p>
    <w:p w14:paraId="1EBAFDEA" w14:textId="77777777" w:rsidR="004171D0" w:rsidRPr="009B3985" w:rsidRDefault="00340FB9" w:rsidP="00340FB9">
      <w:pPr>
        <w:rPr>
          <w:rFonts w:ascii="Calibri" w:hAnsi="Calibri" w:cs="Calibri"/>
          <w:b/>
          <w:bCs/>
          <w:i/>
          <w:iCs/>
          <w:sz w:val="24"/>
          <w:szCs w:val="24"/>
        </w:rPr>
      </w:pPr>
      <w:r>
        <w:rPr>
          <w:rFonts w:ascii="Calibri" w:hAnsi="Calibri" w:cs="Calibri"/>
          <w:b/>
          <w:bCs/>
          <w:i/>
          <w:iCs/>
          <w:sz w:val="24"/>
          <w:szCs w:val="24"/>
        </w:rPr>
        <w:t>Turbines Monitoring System</w:t>
      </w:r>
    </w:p>
    <w:p w14:paraId="06ABBDBF" w14:textId="77777777" w:rsidR="00340FB9" w:rsidRDefault="00340FB9" w:rsidP="00340FB9">
      <w:r>
        <w:rPr>
          <w:rFonts w:ascii="Calibri" w:hAnsi="Calibri" w:cs="Calibri"/>
          <w:sz w:val="24"/>
          <w:szCs w:val="24"/>
        </w:rPr>
        <w:t>Worked in design and Development of cost effective application on the Sensor Data Analytics Framework to get data from the turbine components to build predictive analytical models. Built on Big Data technologies, the offering delivers scalability and flexibility, processing high volume sensor streams to present business relevant insights</w:t>
      </w:r>
    </w:p>
    <w:p w14:paraId="059B03A9" w14:textId="77777777" w:rsidR="00340FB9" w:rsidRDefault="00340FB9" w:rsidP="00340FB9">
      <w:pPr>
        <w:numPr>
          <w:ilvl w:val="0"/>
          <w:numId w:val="2"/>
        </w:numPr>
      </w:pPr>
      <w:r>
        <w:rPr>
          <w:rFonts w:ascii="Calibri" w:hAnsi="Calibri" w:cs="Calibri"/>
          <w:bCs/>
          <w:sz w:val="24"/>
          <w:szCs w:val="24"/>
        </w:rPr>
        <w:t>Designing of Software design documents</w:t>
      </w:r>
    </w:p>
    <w:p w14:paraId="26E81182" w14:textId="77777777" w:rsidR="00340FB9" w:rsidRDefault="00340FB9" w:rsidP="00340FB9">
      <w:pPr>
        <w:numPr>
          <w:ilvl w:val="0"/>
          <w:numId w:val="2"/>
        </w:numPr>
      </w:pPr>
      <w:r>
        <w:rPr>
          <w:rFonts w:ascii="Calibri" w:hAnsi="Calibri" w:cs="Calibri"/>
          <w:bCs/>
          <w:sz w:val="24"/>
          <w:szCs w:val="24"/>
        </w:rPr>
        <w:t>Involved in design and architecture of the application and Relational Databases table structure</w:t>
      </w:r>
    </w:p>
    <w:p w14:paraId="2FF47B06" w14:textId="77777777" w:rsidR="00340FB9" w:rsidRPr="004015FA" w:rsidRDefault="00340FB9" w:rsidP="00340FB9">
      <w:pPr>
        <w:numPr>
          <w:ilvl w:val="0"/>
          <w:numId w:val="2"/>
        </w:numPr>
        <w:rPr>
          <w:rFonts w:ascii="Calibri" w:hAnsi="Calibri" w:cs="Calibri"/>
          <w:bCs/>
          <w:sz w:val="24"/>
          <w:szCs w:val="24"/>
        </w:rPr>
      </w:pPr>
      <w:r>
        <w:rPr>
          <w:rFonts w:ascii="Calibri" w:hAnsi="Calibri" w:cs="Calibri"/>
          <w:bCs/>
          <w:sz w:val="24"/>
          <w:szCs w:val="24"/>
        </w:rPr>
        <w:t>Developing REST services for the UI design based on the requirements</w:t>
      </w:r>
    </w:p>
    <w:p w14:paraId="51206401" w14:textId="77777777" w:rsidR="00340FB9" w:rsidRPr="004015FA" w:rsidRDefault="00340FB9" w:rsidP="00340FB9">
      <w:pPr>
        <w:numPr>
          <w:ilvl w:val="0"/>
          <w:numId w:val="2"/>
        </w:numPr>
        <w:rPr>
          <w:rFonts w:ascii="Calibri" w:hAnsi="Calibri" w:cs="Calibri"/>
          <w:bCs/>
          <w:sz w:val="24"/>
          <w:szCs w:val="24"/>
        </w:rPr>
      </w:pPr>
      <w:r w:rsidRPr="004015FA">
        <w:rPr>
          <w:rFonts w:ascii="Calibri" w:hAnsi="Calibri" w:cs="Calibri"/>
          <w:bCs/>
          <w:sz w:val="24"/>
          <w:szCs w:val="24"/>
        </w:rPr>
        <w:t xml:space="preserve">As a </w:t>
      </w:r>
      <w:r>
        <w:rPr>
          <w:rFonts w:ascii="Calibri" w:hAnsi="Calibri" w:cs="Calibri"/>
          <w:bCs/>
          <w:sz w:val="24"/>
          <w:szCs w:val="24"/>
        </w:rPr>
        <w:t>big data developer, I was involved in the writing spark programs for calculating derived parameters</w:t>
      </w:r>
    </w:p>
    <w:p w14:paraId="62A9577F" w14:textId="77777777" w:rsidR="00340FB9" w:rsidRDefault="00340FB9" w:rsidP="00340FB9">
      <w:pPr>
        <w:numPr>
          <w:ilvl w:val="0"/>
          <w:numId w:val="2"/>
        </w:numPr>
      </w:pPr>
      <w:r>
        <w:rPr>
          <w:rFonts w:ascii="Calibri" w:hAnsi="Calibri" w:cs="Calibri"/>
          <w:bCs/>
          <w:sz w:val="24"/>
          <w:szCs w:val="24"/>
        </w:rPr>
        <w:t xml:space="preserve">Was involved in the </w:t>
      </w:r>
      <w:r w:rsidRPr="004015FA">
        <w:rPr>
          <w:rFonts w:ascii="Calibri" w:hAnsi="Calibri" w:cs="Calibri"/>
          <w:bCs/>
          <w:sz w:val="24"/>
          <w:szCs w:val="24"/>
        </w:rPr>
        <w:t>Internal Quality Assurance (IQA)</w:t>
      </w:r>
      <w:r>
        <w:rPr>
          <w:rFonts w:ascii="Calibri" w:hAnsi="Calibri" w:cs="Calibri"/>
          <w:bCs/>
          <w:sz w:val="24"/>
          <w:szCs w:val="24"/>
        </w:rPr>
        <w:t>,</w:t>
      </w:r>
      <w:r w:rsidRPr="004015FA">
        <w:rPr>
          <w:rFonts w:ascii="Calibri" w:hAnsi="Calibri" w:cs="Calibri"/>
          <w:bCs/>
          <w:sz w:val="24"/>
          <w:szCs w:val="24"/>
        </w:rPr>
        <w:t xml:space="preserve"> </w:t>
      </w:r>
      <w:r>
        <w:rPr>
          <w:rFonts w:ascii="Calibri" w:hAnsi="Calibri" w:cs="Calibri"/>
          <w:bCs/>
          <w:sz w:val="24"/>
          <w:szCs w:val="24"/>
        </w:rPr>
        <w:t>code r</w:t>
      </w:r>
      <w:r w:rsidRPr="004015FA">
        <w:rPr>
          <w:rFonts w:ascii="Calibri" w:hAnsi="Calibri" w:cs="Calibri"/>
          <w:bCs/>
          <w:sz w:val="24"/>
          <w:szCs w:val="24"/>
        </w:rPr>
        <w:t xml:space="preserve">eviews and </w:t>
      </w:r>
      <w:r>
        <w:rPr>
          <w:rFonts w:ascii="Calibri" w:hAnsi="Calibri" w:cs="Calibri"/>
          <w:bCs/>
          <w:sz w:val="24"/>
          <w:szCs w:val="24"/>
        </w:rPr>
        <w:t>w</w:t>
      </w:r>
      <w:r w:rsidRPr="004015FA">
        <w:rPr>
          <w:rFonts w:ascii="Calibri" w:hAnsi="Calibri" w:cs="Calibri"/>
          <w:bCs/>
          <w:sz w:val="24"/>
          <w:szCs w:val="24"/>
        </w:rPr>
        <w:t xml:space="preserve">alk through ensuring the code quality using </w:t>
      </w:r>
      <w:r>
        <w:rPr>
          <w:rFonts w:ascii="Calibri" w:hAnsi="Calibri" w:cs="Calibri"/>
          <w:bCs/>
          <w:sz w:val="24"/>
          <w:szCs w:val="24"/>
        </w:rPr>
        <w:t>Sonar Qube tool</w:t>
      </w:r>
      <w:r w:rsidRPr="004015FA">
        <w:rPr>
          <w:rFonts w:ascii="Calibri" w:hAnsi="Calibri" w:cs="Calibri"/>
          <w:bCs/>
          <w:sz w:val="24"/>
          <w:szCs w:val="24"/>
        </w:rPr>
        <w:t xml:space="preserve"> </w:t>
      </w:r>
    </w:p>
    <w:p w14:paraId="158E9AE0" w14:textId="77777777" w:rsidR="00340FB9" w:rsidRDefault="00340FB9" w:rsidP="00340FB9">
      <w:pPr>
        <w:numPr>
          <w:ilvl w:val="0"/>
          <w:numId w:val="2"/>
        </w:numPr>
      </w:pPr>
      <w:r>
        <w:rPr>
          <w:rFonts w:ascii="Calibri" w:hAnsi="Calibri" w:cs="Calibri"/>
          <w:bCs/>
          <w:sz w:val="24"/>
          <w:szCs w:val="24"/>
        </w:rPr>
        <w:lastRenderedPageBreak/>
        <w:t xml:space="preserve">Bug fixing and redesign as a part of agile methodology along with unit testing of the product </w:t>
      </w:r>
    </w:p>
    <w:p w14:paraId="1AD840E5" w14:textId="77777777" w:rsidR="00340FB9" w:rsidRDefault="00340FB9" w:rsidP="00340FB9">
      <w:pPr>
        <w:rPr>
          <w:rFonts w:ascii="Calibri" w:hAnsi="Calibri" w:cs="Calibri"/>
          <w:sz w:val="24"/>
          <w:szCs w:val="24"/>
        </w:rPr>
      </w:pPr>
    </w:p>
    <w:p w14:paraId="753E4989" w14:textId="138BD927" w:rsidR="00340FB9" w:rsidRPr="009B3985" w:rsidRDefault="00340FB9" w:rsidP="00340FB9">
      <w:pPr>
        <w:jc w:val="center"/>
        <w:rPr>
          <w:i/>
          <w:iCs/>
        </w:rPr>
      </w:pPr>
      <w:r w:rsidRPr="009B3985">
        <w:rPr>
          <w:rFonts w:ascii="Calibri" w:hAnsi="Calibri" w:cs="Calibri"/>
          <w:i/>
          <w:iCs/>
          <w:sz w:val="24"/>
          <w:szCs w:val="24"/>
        </w:rPr>
        <w:t>Environment: Apache Spark, Apache Kafka, Redis, MQTT, Hbase, Postgres, Apache maven, GIT, Apache tomcat</w:t>
      </w:r>
      <w:r w:rsidR="00B8580A">
        <w:rPr>
          <w:rFonts w:ascii="Calibri" w:hAnsi="Calibri" w:cs="Calibri"/>
          <w:i/>
          <w:iCs/>
          <w:sz w:val="24"/>
          <w:szCs w:val="24"/>
        </w:rPr>
        <w:t xml:space="preserve"> </w:t>
      </w:r>
      <w:r w:rsidRPr="009B3985">
        <w:rPr>
          <w:rFonts w:ascii="Calibri" w:hAnsi="Calibri" w:cs="Calibri"/>
          <w:i/>
          <w:iCs/>
          <w:sz w:val="24"/>
          <w:szCs w:val="24"/>
        </w:rPr>
        <w:t>&amp; Hibernate</w:t>
      </w:r>
    </w:p>
    <w:p w14:paraId="7197FD62" w14:textId="77777777" w:rsidR="00340FB9" w:rsidRDefault="00340FB9" w:rsidP="00C32DFC">
      <w:pPr>
        <w:pBdr>
          <w:bottom w:val="single" w:sz="6" w:space="1" w:color="auto"/>
        </w:pBdr>
        <w:rPr>
          <w:rFonts w:ascii="Calibri" w:hAnsi="Calibri" w:cs="Calibri"/>
          <w:sz w:val="24"/>
          <w:szCs w:val="24"/>
        </w:rPr>
      </w:pPr>
    </w:p>
    <w:p w14:paraId="6EE0991A" w14:textId="77777777" w:rsidR="00F76211" w:rsidRDefault="00F76211">
      <w:pPr>
        <w:rPr>
          <w:rFonts w:ascii="Calibri" w:hAnsi="Calibri" w:cs="Calibri"/>
          <w:b/>
          <w:bCs/>
          <w:i/>
          <w:iCs/>
          <w:sz w:val="24"/>
          <w:szCs w:val="24"/>
        </w:rPr>
      </w:pPr>
    </w:p>
    <w:p w14:paraId="395E6811" w14:textId="77777777" w:rsidR="008B126E" w:rsidRPr="008B126E" w:rsidRDefault="008B126E">
      <w:pPr>
        <w:rPr>
          <w:rFonts w:ascii="Calibri" w:hAnsi="Calibri" w:cs="Calibri"/>
          <w:b/>
          <w:bCs/>
          <w:iCs/>
          <w:sz w:val="24"/>
          <w:szCs w:val="24"/>
        </w:rPr>
      </w:pPr>
    </w:p>
    <w:p w14:paraId="75CB241F" w14:textId="77777777" w:rsidR="004171D0" w:rsidRDefault="002D0AE0">
      <w:pPr>
        <w:rPr>
          <w:rFonts w:ascii="Calibri" w:hAnsi="Calibri" w:cs="Calibri"/>
          <w:b/>
          <w:bCs/>
          <w:i/>
          <w:iCs/>
          <w:sz w:val="24"/>
          <w:szCs w:val="24"/>
        </w:rPr>
      </w:pPr>
      <w:r>
        <w:rPr>
          <w:rFonts w:ascii="Calibri" w:hAnsi="Calibri" w:cs="Calibri"/>
          <w:b/>
          <w:bCs/>
          <w:i/>
          <w:iCs/>
          <w:sz w:val="24"/>
          <w:szCs w:val="24"/>
        </w:rPr>
        <w:t>IOT Monitoring tool</w:t>
      </w:r>
    </w:p>
    <w:p w14:paraId="0D35B233" w14:textId="77777777" w:rsidR="004D7075" w:rsidRDefault="001B0716" w:rsidP="004D7075">
      <w:pPr>
        <w:rPr>
          <w:rFonts w:ascii="Calibri" w:hAnsi="Calibri" w:cs="Calibri"/>
          <w:sz w:val="24"/>
          <w:szCs w:val="24"/>
        </w:rPr>
      </w:pPr>
      <w:r>
        <w:rPr>
          <w:rFonts w:ascii="Calibri" w:hAnsi="Calibri" w:cs="Calibri"/>
          <w:sz w:val="24"/>
          <w:szCs w:val="24"/>
        </w:rPr>
        <w:t xml:space="preserve">A product to monitor the </w:t>
      </w:r>
      <w:r w:rsidR="004D7075">
        <w:rPr>
          <w:rFonts w:ascii="Calibri" w:hAnsi="Calibri" w:cs="Calibri"/>
          <w:sz w:val="24"/>
          <w:szCs w:val="24"/>
        </w:rPr>
        <w:t xml:space="preserve">end to end of </w:t>
      </w:r>
      <w:r>
        <w:rPr>
          <w:rFonts w:ascii="Calibri" w:hAnsi="Calibri" w:cs="Calibri"/>
          <w:sz w:val="24"/>
          <w:szCs w:val="24"/>
        </w:rPr>
        <w:t xml:space="preserve">IOT </w:t>
      </w:r>
      <w:r w:rsidR="004D7075">
        <w:rPr>
          <w:rFonts w:ascii="Calibri" w:hAnsi="Calibri" w:cs="Calibri"/>
          <w:sz w:val="24"/>
          <w:szCs w:val="24"/>
        </w:rPr>
        <w:t>implementation that includes big data cluster and components, required to keep</w:t>
      </w:r>
      <w:r w:rsidR="002D0AE0">
        <w:rPr>
          <w:rFonts w:ascii="Calibri" w:hAnsi="Calibri" w:cs="Calibri"/>
          <w:sz w:val="24"/>
          <w:szCs w:val="24"/>
        </w:rPr>
        <w:t xml:space="preserve"> track of </w:t>
      </w:r>
      <w:r w:rsidR="004D7075">
        <w:rPr>
          <w:rFonts w:ascii="Calibri" w:hAnsi="Calibri" w:cs="Calibri"/>
          <w:sz w:val="24"/>
          <w:szCs w:val="24"/>
        </w:rPr>
        <w:t xml:space="preserve">the whole system </w:t>
      </w:r>
      <w:r w:rsidR="002D0AE0">
        <w:rPr>
          <w:rFonts w:ascii="Calibri" w:hAnsi="Calibri" w:cs="Calibri"/>
          <w:sz w:val="24"/>
          <w:szCs w:val="24"/>
        </w:rPr>
        <w:t>and their metrics</w:t>
      </w:r>
      <w:r w:rsidR="00797E36">
        <w:rPr>
          <w:rFonts w:ascii="Calibri" w:hAnsi="Calibri" w:cs="Calibri"/>
          <w:sz w:val="24"/>
          <w:szCs w:val="24"/>
        </w:rPr>
        <w:t xml:space="preserve"> in the IOT clusters along with a rule engine that enables se</w:t>
      </w:r>
      <w:r w:rsidR="004D7075">
        <w:rPr>
          <w:rFonts w:ascii="Calibri" w:hAnsi="Calibri" w:cs="Calibri"/>
          <w:sz w:val="24"/>
          <w:szCs w:val="24"/>
        </w:rPr>
        <w:t>tting up rules for each metrics.</w:t>
      </w:r>
    </w:p>
    <w:p w14:paraId="60020872" w14:textId="77777777" w:rsidR="002D0AE0" w:rsidRDefault="00C87C0A" w:rsidP="004D7075">
      <w:pPr>
        <w:numPr>
          <w:ilvl w:val="0"/>
          <w:numId w:val="2"/>
        </w:numPr>
      </w:pPr>
      <w:r>
        <w:rPr>
          <w:rFonts w:ascii="Calibri" w:hAnsi="Calibri" w:cs="Calibri"/>
          <w:bCs/>
          <w:sz w:val="24"/>
          <w:szCs w:val="24"/>
        </w:rPr>
        <w:t>Was involved in c</w:t>
      </w:r>
      <w:r w:rsidR="00797E36">
        <w:rPr>
          <w:rFonts w:ascii="Calibri" w:hAnsi="Calibri" w:cs="Calibri"/>
          <w:bCs/>
          <w:sz w:val="24"/>
          <w:szCs w:val="24"/>
        </w:rPr>
        <w:t>reating rule engine</w:t>
      </w:r>
      <w:r>
        <w:rPr>
          <w:rFonts w:ascii="Calibri" w:hAnsi="Calibri" w:cs="Calibri"/>
          <w:bCs/>
          <w:sz w:val="24"/>
          <w:szCs w:val="24"/>
        </w:rPr>
        <w:t xml:space="preserve"> that was supposed to invoke alerts through mails, messages</w:t>
      </w:r>
    </w:p>
    <w:p w14:paraId="490AE6EA" w14:textId="77777777" w:rsidR="002D0AE0" w:rsidRDefault="00C87C0A" w:rsidP="002D0AE0">
      <w:pPr>
        <w:numPr>
          <w:ilvl w:val="0"/>
          <w:numId w:val="2"/>
        </w:numPr>
      </w:pPr>
      <w:r>
        <w:rPr>
          <w:rFonts w:ascii="Calibri" w:hAnsi="Calibri" w:cs="Calibri"/>
          <w:bCs/>
          <w:sz w:val="24"/>
          <w:szCs w:val="24"/>
        </w:rPr>
        <w:t>Cracked l</w:t>
      </w:r>
      <w:r w:rsidR="00797E36">
        <w:rPr>
          <w:rFonts w:ascii="Calibri" w:hAnsi="Calibri" w:cs="Calibri"/>
          <w:bCs/>
          <w:sz w:val="24"/>
          <w:szCs w:val="24"/>
        </w:rPr>
        <w:t xml:space="preserve">ogic to create </w:t>
      </w:r>
      <w:r>
        <w:rPr>
          <w:rFonts w:ascii="Calibri" w:hAnsi="Calibri" w:cs="Calibri"/>
          <w:bCs/>
          <w:sz w:val="24"/>
          <w:szCs w:val="24"/>
        </w:rPr>
        <w:t xml:space="preserve">JSON key parameters </w:t>
      </w:r>
      <w:r w:rsidR="00797E36">
        <w:rPr>
          <w:rFonts w:ascii="Calibri" w:hAnsi="Calibri" w:cs="Calibri"/>
          <w:bCs/>
          <w:sz w:val="24"/>
          <w:szCs w:val="24"/>
        </w:rPr>
        <w:t>indices and alerts dynamically</w:t>
      </w:r>
      <w:r>
        <w:rPr>
          <w:rFonts w:ascii="Calibri" w:hAnsi="Calibri" w:cs="Calibri"/>
          <w:bCs/>
          <w:sz w:val="24"/>
          <w:szCs w:val="24"/>
        </w:rPr>
        <w:t xml:space="preserve"> in elastic search</w:t>
      </w:r>
    </w:p>
    <w:p w14:paraId="42496F42" w14:textId="77777777" w:rsidR="009952AD" w:rsidRPr="009952AD" w:rsidRDefault="00C87C0A" w:rsidP="000907CF">
      <w:pPr>
        <w:numPr>
          <w:ilvl w:val="0"/>
          <w:numId w:val="2"/>
        </w:numPr>
        <w:rPr>
          <w:rFonts w:ascii="Calibri" w:hAnsi="Calibri" w:cs="Calibri"/>
          <w:bCs/>
          <w:sz w:val="24"/>
          <w:szCs w:val="24"/>
        </w:rPr>
      </w:pPr>
      <w:r w:rsidRPr="009952AD">
        <w:rPr>
          <w:rFonts w:ascii="Calibri" w:hAnsi="Calibri" w:cs="Calibri"/>
          <w:bCs/>
          <w:sz w:val="24"/>
          <w:szCs w:val="24"/>
        </w:rPr>
        <w:t xml:space="preserve">Attend meetings </w:t>
      </w:r>
      <w:r w:rsidR="002D0AE0" w:rsidRPr="009952AD">
        <w:rPr>
          <w:rFonts w:ascii="Calibri" w:hAnsi="Calibri" w:cs="Calibri"/>
          <w:bCs/>
          <w:sz w:val="24"/>
          <w:szCs w:val="24"/>
        </w:rPr>
        <w:t xml:space="preserve">to understand the requirement thoroughly </w:t>
      </w:r>
      <w:r w:rsidR="009952AD" w:rsidRPr="009952AD">
        <w:rPr>
          <w:rFonts w:ascii="Calibri" w:hAnsi="Calibri" w:cs="Calibri"/>
          <w:bCs/>
          <w:sz w:val="24"/>
          <w:szCs w:val="24"/>
        </w:rPr>
        <w:t xml:space="preserve">and selecting the metrics for </w:t>
      </w:r>
      <w:r w:rsidR="009952AD">
        <w:rPr>
          <w:rFonts w:ascii="Calibri" w:hAnsi="Calibri" w:cs="Calibri"/>
          <w:bCs/>
          <w:sz w:val="24"/>
          <w:szCs w:val="24"/>
        </w:rPr>
        <w:t>each components to monitor</w:t>
      </w:r>
    </w:p>
    <w:p w14:paraId="163DFF0F" w14:textId="77777777" w:rsidR="002D0AE0" w:rsidRDefault="000C376F" w:rsidP="000907CF">
      <w:pPr>
        <w:numPr>
          <w:ilvl w:val="0"/>
          <w:numId w:val="2"/>
        </w:numPr>
        <w:rPr>
          <w:rFonts w:ascii="Calibri" w:hAnsi="Calibri" w:cs="Calibri"/>
          <w:bCs/>
          <w:sz w:val="24"/>
          <w:szCs w:val="24"/>
        </w:rPr>
      </w:pPr>
      <w:r>
        <w:rPr>
          <w:rFonts w:ascii="Calibri" w:hAnsi="Calibri" w:cs="Calibri"/>
          <w:bCs/>
          <w:sz w:val="24"/>
          <w:szCs w:val="24"/>
        </w:rPr>
        <w:t>Worked with</w:t>
      </w:r>
      <w:r w:rsidR="00C87C0A" w:rsidRPr="009952AD">
        <w:rPr>
          <w:rFonts w:ascii="Calibri" w:hAnsi="Calibri" w:cs="Calibri"/>
          <w:bCs/>
          <w:sz w:val="24"/>
          <w:szCs w:val="24"/>
        </w:rPr>
        <w:t xml:space="preserve"> best practices and methods for monitoring each tool and c</w:t>
      </w:r>
      <w:r w:rsidR="002D0AE0" w:rsidRPr="009952AD">
        <w:rPr>
          <w:rFonts w:ascii="Calibri" w:hAnsi="Calibri" w:cs="Calibri"/>
          <w:bCs/>
          <w:sz w:val="24"/>
          <w:szCs w:val="24"/>
        </w:rPr>
        <w:t xml:space="preserve">reating </w:t>
      </w:r>
      <w:r w:rsidR="00C87C0A" w:rsidRPr="009952AD">
        <w:rPr>
          <w:rFonts w:ascii="Calibri" w:hAnsi="Calibri" w:cs="Calibri"/>
          <w:bCs/>
          <w:sz w:val="24"/>
          <w:szCs w:val="24"/>
        </w:rPr>
        <w:t xml:space="preserve">REST </w:t>
      </w:r>
      <w:r w:rsidR="002D0AE0" w:rsidRPr="009952AD">
        <w:rPr>
          <w:rFonts w:ascii="Calibri" w:hAnsi="Calibri" w:cs="Calibri"/>
          <w:bCs/>
          <w:sz w:val="24"/>
          <w:szCs w:val="24"/>
        </w:rPr>
        <w:t>API</w:t>
      </w:r>
      <w:r w:rsidR="00C87C0A" w:rsidRPr="009952AD">
        <w:rPr>
          <w:rFonts w:ascii="Calibri" w:hAnsi="Calibri" w:cs="Calibri"/>
          <w:bCs/>
          <w:sz w:val="24"/>
          <w:szCs w:val="24"/>
        </w:rPr>
        <w:t>s</w:t>
      </w:r>
    </w:p>
    <w:p w14:paraId="636EB23F" w14:textId="77777777" w:rsidR="000C376F" w:rsidRPr="009952AD" w:rsidRDefault="000C376F" w:rsidP="000907CF">
      <w:pPr>
        <w:numPr>
          <w:ilvl w:val="0"/>
          <w:numId w:val="2"/>
        </w:numPr>
        <w:rPr>
          <w:rFonts w:ascii="Calibri" w:hAnsi="Calibri" w:cs="Calibri"/>
          <w:bCs/>
          <w:sz w:val="24"/>
          <w:szCs w:val="24"/>
        </w:rPr>
      </w:pPr>
      <w:r>
        <w:rPr>
          <w:rFonts w:ascii="Calibri" w:hAnsi="Calibri" w:cs="Calibri"/>
          <w:bCs/>
          <w:sz w:val="24"/>
          <w:szCs w:val="24"/>
        </w:rPr>
        <w:t xml:space="preserve">Researching on the solution for the logical comparison various parameters </w:t>
      </w:r>
      <w:r w:rsidR="00B9328B">
        <w:rPr>
          <w:rFonts w:ascii="Calibri" w:hAnsi="Calibri" w:cs="Calibri"/>
          <w:bCs/>
          <w:sz w:val="24"/>
          <w:szCs w:val="24"/>
        </w:rPr>
        <w:t xml:space="preserve">for the whole IOT system </w:t>
      </w:r>
      <w:r>
        <w:rPr>
          <w:rFonts w:ascii="Calibri" w:hAnsi="Calibri" w:cs="Calibri"/>
          <w:bCs/>
          <w:sz w:val="24"/>
          <w:szCs w:val="24"/>
        </w:rPr>
        <w:t xml:space="preserve">to avoid major issues </w:t>
      </w:r>
    </w:p>
    <w:p w14:paraId="28B905E3" w14:textId="77777777" w:rsidR="002D0AE0" w:rsidRPr="009952AD" w:rsidRDefault="00C87C0A" w:rsidP="000907CF">
      <w:pPr>
        <w:numPr>
          <w:ilvl w:val="0"/>
          <w:numId w:val="2"/>
        </w:numPr>
        <w:rPr>
          <w:rFonts w:ascii="Calibri" w:hAnsi="Calibri" w:cs="Calibri"/>
          <w:bCs/>
          <w:sz w:val="24"/>
          <w:szCs w:val="24"/>
        </w:rPr>
      </w:pPr>
      <w:r w:rsidRPr="00C87C0A">
        <w:rPr>
          <w:rFonts w:ascii="Calibri" w:hAnsi="Calibri" w:cs="Calibri"/>
          <w:bCs/>
          <w:sz w:val="24"/>
          <w:szCs w:val="24"/>
        </w:rPr>
        <w:t>Code r</w:t>
      </w:r>
      <w:r w:rsidR="002D0AE0" w:rsidRPr="00C87C0A">
        <w:rPr>
          <w:rFonts w:ascii="Calibri" w:hAnsi="Calibri" w:cs="Calibri"/>
          <w:bCs/>
          <w:sz w:val="24"/>
          <w:szCs w:val="24"/>
        </w:rPr>
        <w:t xml:space="preserve">eviews and </w:t>
      </w:r>
      <w:r w:rsidRPr="00C87C0A">
        <w:rPr>
          <w:rFonts w:ascii="Calibri" w:hAnsi="Calibri" w:cs="Calibri"/>
          <w:bCs/>
          <w:sz w:val="24"/>
          <w:szCs w:val="24"/>
        </w:rPr>
        <w:t>c</w:t>
      </w:r>
      <w:r w:rsidR="00797E36" w:rsidRPr="00C87C0A">
        <w:rPr>
          <w:rFonts w:ascii="Calibri" w:hAnsi="Calibri" w:cs="Calibri"/>
          <w:bCs/>
          <w:sz w:val="24"/>
          <w:szCs w:val="24"/>
        </w:rPr>
        <w:t xml:space="preserve">ode </w:t>
      </w:r>
      <w:r w:rsidRPr="00C87C0A">
        <w:rPr>
          <w:rFonts w:ascii="Calibri" w:hAnsi="Calibri" w:cs="Calibri"/>
          <w:bCs/>
          <w:sz w:val="24"/>
          <w:szCs w:val="24"/>
        </w:rPr>
        <w:t>a</w:t>
      </w:r>
      <w:r w:rsidR="00797E36" w:rsidRPr="00C87C0A">
        <w:rPr>
          <w:rFonts w:ascii="Calibri" w:hAnsi="Calibri" w:cs="Calibri"/>
          <w:bCs/>
          <w:sz w:val="24"/>
          <w:szCs w:val="24"/>
        </w:rPr>
        <w:t>nalysis</w:t>
      </w:r>
      <w:r w:rsidRPr="00C87C0A">
        <w:rPr>
          <w:rFonts w:ascii="Calibri" w:hAnsi="Calibri" w:cs="Calibri"/>
          <w:bCs/>
          <w:sz w:val="24"/>
          <w:szCs w:val="24"/>
        </w:rPr>
        <w:t xml:space="preserve"> on a regular basis to ensure quality</w:t>
      </w:r>
      <w:r w:rsidR="002D0AE0" w:rsidRPr="00C87C0A">
        <w:rPr>
          <w:rFonts w:ascii="Calibri" w:hAnsi="Calibri" w:cs="Calibri"/>
          <w:bCs/>
          <w:sz w:val="24"/>
          <w:szCs w:val="24"/>
        </w:rPr>
        <w:t xml:space="preserve"> </w:t>
      </w:r>
    </w:p>
    <w:p w14:paraId="5D2397A0" w14:textId="77777777" w:rsidR="002D0AE0" w:rsidRDefault="00C87C0A" w:rsidP="002D0AE0">
      <w:pPr>
        <w:numPr>
          <w:ilvl w:val="0"/>
          <w:numId w:val="2"/>
        </w:numPr>
      </w:pPr>
      <w:r>
        <w:rPr>
          <w:rFonts w:ascii="Calibri" w:hAnsi="Calibri" w:cs="Calibri"/>
          <w:bCs/>
          <w:sz w:val="24"/>
          <w:szCs w:val="24"/>
        </w:rPr>
        <w:t>I was involved in continuous code optimization and u</w:t>
      </w:r>
      <w:r w:rsidR="00797E36">
        <w:rPr>
          <w:rFonts w:ascii="Calibri" w:hAnsi="Calibri" w:cs="Calibri"/>
          <w:bCs/>
          <w:sz w:val="24"/>
          <w:szCs w:val="24"/>
        </w:rPr>
        <w:t xml:space="preserve">nit test case </w:t>
      </w:r>
    </w:p>
    <w:p w14:paraId="397CBDE0" w14:textId="77777777" w:rsidR="002D0AE0" w:rsidRDefault="002D0AE0" w:rsidP="002D0AE0">
      <w:pPr>
        <w:rPr>
          <w:rFonts w:ascii="Calibri" w:hAnsi="Calibri" w:cs="Calibri"/>
          <w:sz w:val="24"/>
          <w:szCs w:val="24"/>
        </w:rPr>
      </w:pPr>
    </w:p>
    <w:p w14:paraId="018D11AC" w14:textId="7255BFE9" w:rsidR="002D0AE0" w:rsidRPr="009B3985" w:rsidRDefault="002D0AE0" w:rsidP="007F418B">
      <w:pPr>
        <w:jc w:val="center"/>
        <w:rPr>
          <w:i/>
          <w:iCs/>
        </w:rPr>
      </w:pPr>
      <w:r w:rsidRPr="009B3985">
        <w:rPr>
          <w:rFonts w:ascii="Calibri" w:hAnsi="Calibri" w:cs="Calibri"/>
          <w:i/>
          <w:iCs/>
          <w:sz w:val="24"/>
          <w:szCs w:val="24"/>
        </w:rPr>
        <w:t xml:space="preserve">Environment: </w:t>
      </w:r>
      <w:r w:rsidR="00797E36" w:rsidRPr="009B3985">
        <w:rPr>
          <w:rFonts w:ascii="Calibri" w:hAnsi="Calibri" w:cs="Calibri"/>
          <w:i/>
          <w:iCs/>
          <w:sz w:val="24"/>
          <w:szCs w:val="24"/>
        </w:rPr>
        <w:t>Redis, Elastic Search</w:t>
      </w:r>
      <w:r w:rsidRPr="009B3985">
        <w:rPr>
          <w:rFonts w:ascii="Calibri" w:hAnsi="Calibri" w:cs="Calibri"/>
          <w:i/>
          <w:iCs/>
          <w:sz w:val="24"/>
          <w:szCs w:val="24"/>
        </w:rPr>
        <w:t xml:space="preserve">, Postgres, Apache tomcat, Spring </w:t>
      </w:r>
      <w:r w:rsidR="00797E36" w:rsidRPr="009B3985">
        <w:rPr>
          <w:rFonts w:ascii="Calibri" w:hAnsi="Calibri" w:cs="Calibri"/>
          <w:i/>
          <w:iCs/>
          <w:sz w:val="24"/>
          <w:szCs w:val="24"/>
        </w:rPr>
        <w:t>Boot</w:t>
      </w:r>
      <w:r w:rsidR="007A5C22" w:rsidRPr="009B3985">
        <w:rPr>
          <w:rFonts w:ascii="Calibri" w:hAnsi="Calibri" w:cs="Calibri"/>
          <w:i/>
          <w:iCs/>
          <w:sz w:val="24"/>
          <w:szCs w:val="24"/>
        </w:rPr>
        <w:t>, SonarQube</w:t>
      </w:r>
    </w:p>
    <w:p w14:paraId="1BEB980D" w14:textId="77777777" w:rsidR="002D0AE0" w:rsidRDefault="002D0AE0">
      <w:pPr>
        <w:pBdr>
          <w:bottom w:val="single" w:sz="6" w:space="1" w:color="auto"/>
        </w:pBdr>
        <w:rPr>
          <w:rFonts w:ascii="Calibri" w:hAnsi="Calibri" w:cs="Calibri"/>
          <w:b/>
          <w:sz w:val="24"/>
          <w:szCs w:val="24"/>
          <w:u w:val="single"/>
        </w:rPr>
      </w:pPr>
    </w:p>
    <w:p w14:paraId="3834F6C7" w14:textId="77777777" w:rsidR="005467ED" w:rsidRDefault="005467ED" w:rsidP="008B126E">
      <w:pPr>
        <w:rPr>
          <w:rFonts w:ascii="Calibri" w:hAnsi="Calibri" w:cs="Calibri"/>
          <w:sz w:val="24"/>
          <w:szCs w:val="24"/>
        </w:rPr>
      </w:pPr>
    </w:p>
    <w:p w14:paraId="62EBFD48" w14:textId="77777777" w:rsidR="008B126E" w:rsidRPr="005467ED" w:rsidRDefault="008B126E" w:rsidP="008B126E">
      <w:pPr>
        <w:rPr>
          <w:rFonts w:ascii="Calibri" w:hAnsi="Calibri" w:cs="Calibri"/>
          <w:sz w:val="24"/>
          <w:szCs w:val="24"/>
        </w:rPr>
      </w:pPr>
    </w:p>
    <w:p w14:paraId="1260923E" w14:textId="77777777" w:rsidR="004171D0" w:rsidRPr="00C2541D" w:rsidRDefault="00C2541D">
      <w:pPr>
        <w:rPr>
          <w:rFonts w:ascii="Calibri" w:hAnsi="Calibri" w:cs="Calibri"/>
          <w:b/>
          <w:i/>
          <w:iCs/>
          <w:sz w:val="24"/>
          <w:szCs w:val="24"/>
        </w:rPr>
      </w:pPr>
      <w:r w:rsidRPr="00C2541D">
        <w:rPr>
          <w:rFonts w:ascii="Calibri" w:hAnsi="Calibri" w:cs="Calibri"/>
          <w:b/>
          <w:i/>
          <w:iCs/>
          <w:sz w:val="24"/>
          <w:szCs w:val="24"/>
        </w:rPr>
        <w:t xml:space="preserve">Device Management </w:t>
      </w:r>
      <w:r>
        <w:rPr>
          <w:rFonts w:ascii="Calibri" w:hAnsi="Calibri" w:cs="Calibri"/>
          <w:b/>
          <w:i/>
          <w:iCs/>
          <w:sz w:val="24"/>
          <w:szCs w:val="24"/>
        </w:rPr>
        <w:t>Application</w:t>
      </w:r>
    </w:p>
    <w:p w14:paraId="1DD71B42" w14:textId="77777777" w:rsidR="00C90FA1" w:rsidRDefault="003B26AF" w:rsidP="00C90FA1">
      <w:r>
        <w:rPr>
          <w:rFonts w:ascii="Calibri" w:hAnsi="Calibri" w:cs="Calibri"/>
          <w:sz w:val="24"/>
          <w:szCs w:val="24"/>
        </w:rPr>
        <w:t>Tool required for managing the software agents installed in the gateway, configuration of the parameters that are required for the analytics, updating the software in the gateway devices in client’s sites remotely over the 3G network without any human presence</w:t>
      </w:r>
    </w:p>
    <w:p w14:paraId="603D786F" w14:textId="77777777" w:rsidR="00C90FA1" w:rsidRDefault="003B26AF" w:rsidP="00C90FA1">
      <w:pPr>
        <w:numPr>
          <w:ilvl w:val="0"/>
          <w:numId w:val="2"/>
        </w:numPr>
      </w:pPr>
      <w:r>
        <w:rPr>
          <w:rFonts w:ascii="Calibri" w:hAnsi="Calibri" w:cs="Calibri"/>
          <w:bCs/>
          <w:sz w:val="24"/>
          <w:szCs w:val="24"/>
        </w:rPr>
        <w:t xml:space="preserve">Creating modules for parsing through the configuration in excel format and </w:t>
      </w:r>
      <w:r w:rsidR="00C95564">
        <w:rPr>
          <w:rFonts w:ascii="Calibri" w:hAnsi="Calibri" w:cs="Calibri"/>
          <w:bCs/>
          <w:sz w:val="24"/>
          <w:szCs w:val="24"/>
        </w:rPr>
        <w:t>storing them in relational database before pushing the latest configuration to the devices</w:t>
      </w:r>
    </w:p>
    <w:p w14:paraId="314222C7" w14:textId="77777777" w:rsidR="00C90FA1" w:rsidRDefault="00C95564" w:rsidP="00C90FA1">
      <w:pPr>
        <w:numPr>
          <w:ilvl w:val="0"/>
          <w:numId w:val="2"/>
        </w:numPr>
      </w:pPr>
      <w:r>
        <w:rPr>
          <w:rFonts w:ascii="Calibri" w:hAnsi="Calibri" w:cs="Calibri"/>
          <w:bCs/>
          <w:sz w:val="24"/>
          <w:szCs w:val="24"/>
        </w:rPr>
        <w:t xml:space="preserve">Worked on creating UI for the meta data storing of the devices and updating them </w:t>
      </w:r>
    </w:p>
    <w:p w14:paraId="513CE7B6" w14:textId="77777777" w:rsidR="00C90FA1" w:rsidRDefault="00C95564" w:rsidP="00C90FA1">
      <w:pPr>
        <w:numPr>
          <w:ilvl w:val="0"/>
          <w:numId w:val="2"/>
        </w:numPr>
      </w:pPr>
      <w:r>
        <w:rPr>
          <w:rFonts w:ascii="Calibri" w:hAnsi="Calibri" w:cs="Calibri"/>
          <w:bCs/>
          <w:sz w:val="24"/>
          <w:szCs w:val="24"/>
        </w:rPr>
        <w:t xml:space="preserve">Reports like data quality and data availability required for the administrating the IOT devices </w:t>
      </w:r>
    </w:p>
    <w:p w14:paraId="28920C88" w14:textId="77777777" w:rsidR="00C90FA1" w:rsidRDefault="00C95564" w:rsidP="00C90FA1">
      <w:pPr>
        <w:numPr>
          <w:ilvl w:val="0"/>
          <w:numId w:val="2"/>
        </w:numPr>
      </w:pPr>
      <w:r>
        <w:rPr>
          <w:rFonts w:ascii="Calibri" w:hAnsi="Calibri" w:cs="Calibri"/>
          <w:bCs/>
          <w:sz w:val="24"/>
          <w:szCs w:val="24"/>
        </w:rPr>
        <w:t>Database table structure modification as per the changes with the requirement</w:t>
      </w:r>
    </w:p>
    <w:p w14:paraId="05F787F7" w14:textId="77777777" w:rsidR="00C90FA1" w:rsidRPr="00B05EED" w:rsidRDefault="00C95564" w:rsidP="00C90FA1">
      <w:pPr>
        <w:numPr>
          <w:ilvl w:val="0"/>
          <w:numId w:val="2"/>
        </w:numPr>
      </w:pPr>
      <w:r>
        <w:rPr>
          <w:rFonts w:ascii="Calibri" w:hAnsi="Calibri" w:cs="Calibri"/>
          <w:bCs/>
          <w:sz w:val="24"/>
          <w:szCs w:val="24"/>
        </w:rPr>
        <w:t>Integration between the UI and services creating the JSON structures</w:t>
      </w:r>
    </w:p>
    <w:p w14:paraId="0427B7F2" w14:textId="77777777" w:rsidR="00C90FA1" w:rsidRDefault="00C95564" w:rsidP="00C90FA1">
      <w:pPr>
        <w:numPr>
          <w:ilvl w:val="0"/>
          <w:numId w:val="2"/>
        </w:numPr>
      </w:pPr>
      <w:r>
        <w:rPr>
          <w:rFonts w:ascii="Calibri" w:hAnsi="Calibri" w:cs="Calibri"/>
          <w:sz w:val="24"/>
          <w:szCs w:val="24"/>
        </w:rPr>
        <w:t>Involved in the design and development of the user management architecture of the device management platform</w:t>
      </w:r>
    </w:p>
    <w:p w14:paraId="02C86EA6" w14:textId="77777777" w:rsidR="00C90FA1" w:rsidRDefault="00C90FA1" w:rsidP="00C90FA1">
      <w:pPr>
        <w:rPr>
          <w:rFonts w:ascii="Calibri" w:hAnsi="Calibri" w:cs="Calibri"/>
          <w:sz w:val="24"/>
          <w:szCs w:val="24"/>
        </w:rPr>
      </w:pPr>
    </w:p>
    <w:p w14:paraId="5E497E77" w14:textId="7F1D2406" w:rsidR="00C90FA1" w:rsidRPr="009B3985" w:rsidRDefault="00C90FA1" w:rsidP="007F418B">
      <w:pPr>
        <w:jc w:val="center"/>
        <w:rPr>
          <w:i/>
          <w:iCs/>
        </w:rPr>
      </w:pPr>
      <w:r w:rsidRPr="009B3985">
        <w:rPr>
          <w:rFonts w:ascii="Calibri" w:hAnsi="Calibri" w:cs="Calibri"/>
          <w:i/>
          <w:iCs/>
          <w:sz w:val="24"/>
          <w:szCs w:val="24"/>
        </w:rPr>
        <w:t xml:space="preserve">Environment: Postgres, Apache maven, GIT, Apache tomcat, Spring Boot, </w:t>
      </w:r>
      <w:r w:rsidR="00AF74F9" w:rsidRPr="009B3985">
        <w:rPr>
          <w:rFonts w:ascii="Calibri" w:hAnsi="Calibri" w:cs="Calibri"/>
          <w:i/>
          <w:iCs/>
          <w:sz w:val="24"/>
          <w:szCs w:val="24"/>
        </w:rPr>
        <w:t>Leshan server</w:t>
      </w:r>
      <w:r w:rsidR="003B41C4" w:rsidRPr="009B3985">
        <w:rPr>
          <w:rFonts w:ascii="Calibri" w:hAnsi="Calibri" w:cs="Calibri"/>
          <w:i/>
          <w:iCs/>
          <w:sz w:val="24"/>
          <w:szCs w:val="24"/>
        </w:rPr>
        <w:t>, Angular JS</w:t>
      </w:r>
    </w:p>
    <w:p w14:paraId="448582DC" w14:textId="77777777" w:rsidR="00C90FA1" w:rsidRDefault="00C90FA1">
      <w:pPr>
        <w:pBdr>
          <w:bottom w:val="single" w:sz="6" w:space="1" w:color="auto"/>
        </w:pBdr>
        <w:rPr>
          <w:rFonts w:ascii="Calibri" w:hAnsi="Calibri" w:cs="Calibri"/>
          <w:b/>
          <w:sz w:val="24"/>
          <w:szCs w:val="24"/>
          <w:u w:val="single"/>
        </w:rPr>
      </w:pPr>
    </w:p>
    <w:p w14:paraId="50FA046B" w14:textId="77777777" w:rsidR="005467ED" w:rsidRDefault="005467ED" w:rsidP="008B126E">
      <w:pPr>
        <w:rPr>
          <w:rFonts w:ascii="Calibri" w:hAnsi="Calibri" w:cs="Calibri"/>
          <w:sz w:val="24"/>
          <w:szCs w:val="24"/>
        </w:rPr>
      </w:pPr>
    </w:p>
    <w:p w14:paraId="22885630" w14:textId="77777777" w:rsidR="008B126E" w:rsidRPr="005467ED" w:rsidRDefault="008B126E" w:rsidP="008B126E">
      <w:pPr>
        <w:rPr>
          <w:rFonts w:ascii="Calibri" w:hAnsi="Calibri" w:cs="Calibri"/>
          <w:sz w:val="24"/>
          <w:szCs w:val="24"/>
        </w:rPr>
      </w:pPr>
    </w:p>
    <w:p w14:paraId="635F36B1" w14:textId="77777777" w:rsidR="00294A80" w:rsidRDefault="00294A80" w:rsidP="00F0302E">
      <w:pPr>
        <w:jc w:val="center"/>
        <w:rPr>
          <w:rFonts w:ascii="Calibri" w:hAnsi="Calibri" w:cs="Calibri"/>
          <w:b/>
          <w:sz w:val="24"/>
          <w:szCs w:val="24"/>
          <w:u w:val="single"/>
        </w:rPr>
      </w:pPr>
      <w:r>
        <w:rPr>
          <w:rFonts w:ascii="Calibri" w:hAnsi="Calibri" w:cs="Calibri"/>
          <w:b/>
          <w:sz w:val="24"/>
          <w:szCs w:val="24"/>
          <w:u w:val="single"/>
        </w:rPr>
        <w:t>ROLE: PRODUCTION SUPPORT ANALYST</w:t>
      </w:r>
    </w:p>
    <w:p w14:paraId="56C21A89" w14:textId="77777777" w:rsidR="004171D0" w:rsidRDefault="004171D0"/>
    <w:p w14:paraId="6F80EBBC" w14:textId="77777777" w:rsidR="00294A80" w:rsidRDefault="00294A80">
      <w:r>
        <w:rPr>
          <w:rFonts w:ascii="Calibri" w:hAnsi="Calibri" w:cs="Calibri"/>
          <w:bCs/>
          <w:sz w:val="24"/>
          <w:szCs w:val="24"/>
        </w:rPr>
        <w:t>Performed Tier 2 application support working as production analyst in the Retail Services division for one of the biggest bank with multiple clients. Also engaged in several responsibilities which includes the coordination of support teams I other Line of businesses in the Production Management.</w:t>
      </w:r>
    </w:p>
    <w:p w14:paraId="3FE06FB3" w14:textId="77777777" w:rsidR="00294A80" w:rsidRDefault="00294A80">
      <w:pPr>
        <w:numPr>
          <w:ilvl w:val="0"/>
          <w:numId w:val="2"/>
        </w:numPr>
      </w:pPr>
      <w:r>
        <w:rPr>
          <w:rFonts w:ascii="Calibri" w:hAnsi="Calibri" w:cs="Calibri"/>
          <w:bCs/>
          <w:sz w:val="24"/>
          <w:szCs w:val="24"/>
        </w:rPr>
        <w:t>Proactively communicated state of service availability and continuity to business units</w:t>
      </w:r>
    </w:p>
    <w:p w14:paraId="202A0F27" w14:textId="77777777" w:rsidR="00294A80" w:rsidRDefault="00294A80">
      <w:pPr>
        <w:numPr>
          <w:ilvl w:val="0"/>
          <w:numId w:val="2"/>
        </w:numPr>
      </w:pPr>
      <w:r>
        <w:rPr>
          <w:rFonts w:ascii="Calibri" w:hAnsi="Calibri" w:cs="Calibri"/>
          <w:bCs/>
          <w:sz w:val="24"/>
          <w:szCs w:val="24"/>
        </w:rPr>
        <w:t xml:space="preserve">Coordinated and managed the shifts and issues for support analysts from 7 lines of businesses </w:t>
      </w:r>
    </w:p>
    <w:p w14:paraId="08941EF1" w14:textId="77777777" w:rsidR="00294A80" w:rsidRDefault="00294A80">
      <w:pPr>
        <w:numPr>
          <w:ilvl w:val="0"/>
          <w:numId w:val="2"/>
        </w:numPr>
      </w:pPr>
      <w:r>
        <w:rPr>
          <w:rFonts w:ascii="Calibri" w:hAnsi="Calibri" w:cs="Calibri"/>
          <w:bCs/>
          <w:sz w:val="24"/>
          <w:szCs w:val="24"/>
        </w:rPr>
        <w:t>Analyzed and Assessed the impact and risk of low to high risk changes on production systems</w:t>
      </w:r>
    </w:p>
    <w:p w14:paraId="3573B9E0" w14:textId="77777777" w:rsidR="00294A80" w:rsidRDefault="00294A80">
      <w:pPr>
        <w:numPr>
          <w:ilvl w:val="0"/>
          <w:numId w:val="2"/>
        </w:numPr>
      </w:pPr>
      <w:r>
        <w:rPr>
          <w:rFonts w:ascii="Calibri" w:hAnsi="Calibri" w:cs="Calibri"/>
          <w:bCs/>
          <w:sz w:val="24"/>
          <w:szCs w:val="24"/>
        </w:rPr>
        <w:lastRenderedPageBreak/>
        <w:t>Determined system performance indicators and recommended service improvement actions, researching and recommending scheduling enhancements that improved system performance</w:t>
      </w:r>
    </w:p>
    <w:p w14:paraId="33AE944D" w14:textId="77777777" w:rsidR="00294A80" w:rsidRDefault="00294A80">
      <w:pPr>
        <w:numPr>
          <w:ilvl w:val="0"/>
          <w:numId w:val="2"/>
        </w:numPr>
      </w:pPr>
      <w:r>
        <w:rPr>
          <w:rFonts w:ascii="Calibri" w:hAnsi="Calibri" w:cs="Calibri"/>
          <w:bCs/>
          <w:sz w:val="24"/>
          <w:szCs w:val="24"/>
        </w:rPr>
        <w:t>Identified manual processing deficiencies and instituted automation techniques using excel-macro which reduced manual labor and increased work flow efficiency</w:t>
      </w:r>
    </w:p>
    <w:p w14:paraId="4B7C2437" w14:textId="77777777" w:rsidR="00294A80" w:rsidRDefault="00294A80">
      <w:pPr>
        <w:numPr>
          <w:ilvl w:val="0"/>
          <w:numId w:val="2"/>
        </w:numPr>
      </w:pPr>
      <w:r>
        <w:rPr>
          <w:rFonts w:ascii="Calibri" w:hAnsi="Calibri" w:cs="Calibri"/>
          <w:bCs/>
          <w:sz w:val="24"/>
          <w:szCs w:val="24"/>
        </w:rPr>
        <w:t>Reviewed and processed the problem management register and identified and implemented actions</w:t>
      </w:r>
    </w:p>
    <w:p w14:paraId="74862E70" w14:textId="77777777" w:rsidR="00294A80" w:rsidRDefault="00294A80">
      <w:pPr>
        <w:numPr>
          <w:ilvl w:val="0"/>
          <w:numId w:val="2"/>
        </w:numPr>
      </w:pPr>
      <w:r>
        <w:rPr>
          <w:rFonts w:ascii="Calibri" w:hAnsi="Calibri" w:cs="Calibri"/>
          <w:bCs/>
          <w:sz w:val="24"/>
          <w:szCs w:val="24"/>
        </w:rPr>
        <w:t>Proactively monitored the availability and response time of high-traffic public sites for performance peaks &amp; outages</w:t>
      </w:r>
    </w:p>
    <w:p w14:paraId="5AB0846F" w14:textId="77777777" w:rsidR="00294A80" w:rsidRDefault="00294A80">
      <w:pPr>
        <w:numPr>
          <w:ilvl w:val="0"/>
          <w:numId w:val="2"/>
        </w:numPr>
      </w:pPr>
      <w:r>
        <w:rPr>
          <w:rFonts w:ascii="Calibri" w:hAnsi="Calibri" w:cs="Calibri"/>
          <w:bCs/>
          <w:sz w:val="24"/>
          <w:szCs w:val="24"/>
        </w:rPr>
        <w:t>Coordinated responses to user requests for assistance with business representatives</w:t>
      </w:r>
    </w:p>
    <w:p w14:paraId="40D57901" w14:textId="77777777" w:rsidR="00294A80" w:rsidRDefault="00294A80">
      <w:pPr>
        <w:numPr>
          <w:ilvl w:val="0"/>
          <w:numId w:val="2"/>
        </w:numPr>
      </w:pPr>
      <w:r>
        <w:rPr>
          <w:rFonts w:ascii="Calibri" w:hAnsi="Calibri" w:cs="Calibri"/>
          <w:bCs/>
          <w:sz w:val="24"/>
          <w:szCs w:val="24"/>
        </w:rPr>
        <w:t>Identified and resolved incident related to the production process by utilizing cross-functional resources</w:t>
      </w:r>
    </w:p>
    <w:p w14:paraId="588FFDAB" w14:textId="77777777" w:rsidR="00294A80" w:rsidRDefault="00294A80">
      <w:pPr>
        <w:numPr>
          <w:ilvl w:val="0"/>
          <w:numId w:val="2"/>
        </w:numPr>
      </w:pPr>
      <w:r>
        <w:rPr>
          <w:rFonts w:ascii="Calibri" w:hAnsi="Calibri" w:cs="Calibri"/>
          <w:bCs/>
          <w:sz w:val="24"/>
          <w:szCs w:val="24"/>
        </w:rPr>
        <w:t>Wrote SQL statements providing back-end solutions to production issues, monitoring, and reporting</w:t>
      </w:r>
    </w:p>
    <w:p w14:paraId="27036EF3" w14:textId="77777777" w:rsidR="00294A80" w:rsidRDefault="00294A80">
      <w:pPr>
        <w:numPr>
          <w:ilvl w:val="0"/>
          <w:numId w:val="2"/>
        </w:numPr>
      </w:pPr>
      <w:r>
        <w:rPr>
          <w:rFonts w:ascii="Calibri" w:hAnsi="Calibri" w:cs="Calibri"/>
          <w:bCs/>
          <w:sz w:val="24"/>
          <w:szCs w:val="24"/>
        </w:rPr>
        <w:t>Determined and analyzed production reports to ensure error-free processing</w:t>
      </w:r>
    </w:p>
    <w:p w14:paraId="49C43459" w14:textId="77777777" w:rsidR="00294A80" w:rsidRDefault="00294A80">
      <w:pPr>
        <w:numPr>
          <w:ilvl w:val="0"/>
          <w:numId w:val="2"/>
        </w:numPr>
      </w:pPr>
      <w:r>
        <w:rPr>
          <w:rFonts w:ascii="Calibri" w:hAnsi="Calibri" w:cs="Calibri"/>
          <w:bCs/>
          <w:sz w:val="24"/>
          <w:szCs w:val="24"/>
        </w:rPr>
        <w:t>Developed and documented process flows and maintained production and project documentation</w:t>
      </w:r>
    </w:p>
    <w:p w14:paraId="07190C88" w14:textId="77777777" w:rsidR="00294A80" w:rsidRDefault="00294A80">
      <w:pPr>
        <w:numPr>
          <w:ilvl w:val="0"/>
          <w:numId w:val="2"/>
        </w:numPr>
      </w:pPr>
      <w:r>
        <w:rPr>
          <w:rFonts w:ascii="Calibri" w:hAnsi="Calibri" w:cs="Calibri"/>
          <w:bCs/>
          <w:sz w:val="24"/>
          <w:szCs w:val="24"/>
        </w:rPr>
        <w:t>Development and maintenance of all detailed documentation for all the partners</w:t>
      </w:r>
    </w:p>
    <w:p w14:paraId="67027AD8" w14:textId="77777777" w:rsidR="00294A80" w:rsidRDefault="00294A80">
      <w:pPr>
        <w:numPr>
          <w:ilvl w:val="0"/>
          <w:numId w:val="2"/>
        </w:numPr>
      </w:pPr>
      <w:r>
        <w:rPr>
          <w:rFonts w:ascii="Calibri" w:hAnsi="Calibri" w:cs="Calibri"/>
          <w:bCs/>
          <w:sz w:val="24"/>
          <w:szCs w:val="24"/>
        </w:rPr>
        <w:t>Estimated the growth of Databases and provided a detailed quarterly and weekly analysis report</w:t>
      </w:r>
    </w:p>
    <w:p w14:paraId="652FAE92" w14:textId="77777777" w:rsidR="00294A80" w:rsidRDefault="00294A80">
      <w:pPr>
        <w:numPr>
          <w:ilvl w:val="0"/>
          <w:numId w:val="2"/>
        </w:numPr>
      </w:pPr>
      <w:r>
        <w:rPr>
          <w:rFonts w:ascii="Calibri" w:hAnsi="Calibri" w:cs="Calibri"/>
          <w:bCs/>
          <w:sz w:val="24"/>
          <w:szCs w:val="24"/>
        </w:rPr>
        <w:t>Provided continuous follow up and track reports on the expiring server certificates</w:t>
      </w:r>
    </w:p>
    <w:p w14:paraId="71490BC6" w14:textId="77777777" w:rsidR="00294A80" w:rsidRPr="00D71B1B" w:rsidRDefault="00294A80" w:rsidP="004171D0"/>
    <w:p w14:paraId="1A55AAFC" w14:textId="77777777" w:rsidR="00D71B1B" w:rsidRDefault="00D71B1B" w:rsidP="00D71B1B">
      <w:pPr>
        <w:rPr>
          <w:rFonts w:ascii="Calibri" w:hAnsi="Calibri" w:cs="Calibri"/>
          <w:sz w:val="24"/>
          <w:szCs w:val="24"/>
          <w:lang w:bidi="ta-IN"/>
        </w:rPr>
      </w:pPr>
    </w:p>
    <w:p w14:paraId="638D495B" w14:textId="77777777" w:rsidR="00D71B1B" w:rsidRDefault="00D71B1B" w:rsidP="00D71B1B">
      <w:pPr>
        <w:shd w:val="clear" w:color="auto" w:fill="0D0D0D"/>
        <w:jc w:val="center"/>
      </w:pPr>
    </w:p>
    <w:sectPr w:rsidR="00D71B1B" w:rsidSect="009B3985">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20" w:footer="708"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720DA" w14:textId="77777777" w:rsidR="005D7E6F" w:rsidRDefault="005D7E6F">
      <w:r>
        <w:separator/>
      </w:r>
    </w:p>
  </w:endnote>
  <w:endnote w:type="continuationSeparator" w:id="0">
    <w:p w14:paraId="1451D1BE" w14:textId="77777777" w:rsidR="005D7E6F" w:rsidRDefault="005D7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GillSans UltraBoldCondensed">
    <w:panose1 w:val="020B0604020202020204"/>
    <w:charset w:val="00"/>
    <w:family w:val="swiss"/>
    <w:pitch w:val="variable"/>
  </w:font>
  <w:font w:name="CG Times (W1)">
    <w:altName w:val="Times New Roman"/>
    <w:panose1 w:val="020B0604020202020204"/>
    <w:charset w:val="00"/>
    <w:family w:val="roman"/>
    <w:pitch w:val="variable"/>
  </w:font>
  <w:font w:name="Calibri Light">
    <w:panose1 w:val="020F03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iberation Sans">
    <w:altName w:val="Arial"/>
    <w:panose1 w:val="020B0604020202020204"/>
    <w:charset w:val="01"/>
    <w:family w:val="swiss"/>
    <w:pitch w:val="variable"/>
  </w:font>
  <w:font w:name="WenQuanYi Micro Hei">
    <w:panose1 w:val="020B0604020202020204"/>
    <w:charset w:val="01"/>
    <w:family w:val="auto"/>
    <w:pitch w:val="variable"/>
  </w:font>
  <w:font w:name="Lohit Devanagari">
    <w:altName w:val="Times New Roman"/>
    <w:panose1 w:val="020B0604020202020204"/>
    <w:charset w:val="01"/>
    <w:family w:val="auto"/>
    <w:pitch w:val="variable"/>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Gill Sans MT">
    <w:panose1 w:val="020B0502020104020203"/>
    <w:charset w:val="4D"/>
    <w:family w:val="swiss"/>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AA069" w14:textId="77777777" w:rsidR="00DF08B5" w:rsidRDefault="00DF08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4CE9" w14:textId="77777777" w:rsidR="00294A80" w:rsidRDefault="00294A80">
    <w:pPr>
      <w:pStyle w:val="Footer"/>
      <w:jc w:val="center"/>
      <w:rPr>
        <w:rFonts w:ascii="Gill Sans MT" w:hAnsi="Gill Sans MT" w:cs="Gill Sans MT"/>
        <w:b/>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C5090" w14:textId="77777777" w:rsidR="00294A80" w:rsidRDefault="00294A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89155" w14:textId="77777777" w:rsidR="005D7E6F" w:rsidRDefault="005D7E6F">
      <w:r>
        <w:separator/>
      </w:r>
    </w:p>
  </w:footnote>
  <w:footnote w:type="continuationSeparator" w:id="0">
    <w:p w14:paraId="0BA72F9F" w14:textId="77777777" w:rsidR="005D7E6F" w:rsidRDefault="005D7E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D6A1" w14:textId="77777777" w:rsidR="00DF08B5" w:rsidRDefault="00DF08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F798" w14:textId="77777777" w:rsidR="00DF08B5" w:rsidRDefault="00DF08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03820" w14:textId="77777777" w:rsidR="00DF08B5" w:rsidRDefault="00DF08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0"/>
    <w:lvl w:ilvl="0">
      <w:numFmt w:val="bullet"/>
      <w:lvlText w:val="-"/>
      <w:lvlJc w:val="left"/>
      <w:pPr>
        <w:tabs>
          <w:tab w:val="num" w:pos="0"/>
        </w:tabs>
        <w:ind w:left="720" w:hanging="360"/>
      </w:pPr>
      <w:rPr>
        <w:rFonts w:ascii="Verdana" w:hAnsi="Verdana" w:cs="GillSans UltraBoldCondensed" w:hint="default"/>
        <w:b/>
        <w:color w:val="000000"/>
        <w:sz w:val="20"/>
        <w:szCs w:val="24"/>
      </w:rPr>
    </w:lvl>
  </w:abstractNum>
  <w:abstractNum w:abstractNumId="2" w15:restartNumberingAfterBreak="0">
    <w:nsid w:val="00000003"/>
    <w:multiLevelType w:val="singleLevel"/>
    <w:tmpl w:val="00000003"/>
    <w:name w:val="WW8Num11"/>
    <w:lvl w:ilvl="0">
      <w:numFmt w:val="bullet"/>
      <w:lvlText w:val="-"/>
      <w:lvlJc w:val="left"/>
      <w:pPr>
        <w:tabs>
          <w:tab w:val="num" w:pos="720"/>
        </w:tabs>
        <w:ind w:left="720" w:hanging="360"/>
      </w:pPr>
      <w:rPr>
        <w:rFonts w:ascii="Verdana" w:hAnsi="Verdana" w:cs="GillSans UltraBoldCondensed" w:hint="default"/>
        <w:b/>
        <w:color w:val="000000"/>
        <w:sz w:val="20"/>
        <w:szCs w:val="24"/>
      </w:rPr>
    </w:lvl>
  </w:abstractNum>
  <w:abstractNum w:abstractNumId="3" w15:restartNumberingAfterBreak="0">
    <w:nsid w:val="00000004"/>
    <w:multiLevelType w:val="singleLevel"/>
    <w:tmpl w:val="00000004"/>
    <w:name w:val="WW8Num16"/>
    <w:lvl w:ilvl="0">
      <w:numFmt w:val="bullet"/>
      <w:lvlText w:val="-"/>
      <w:lvlJc w:val="left"/>
      <w:pPr>
        <w:tabs>
          <w:tab w:val="num" w:pos="720"/>
        </w:tabs>
        <w:ind w:left="720" w:hanging="360"/>
      </w:pPr>
      <w:rPr>
        <w:rFonts w:ascii="Verdana" w:hAnsi="Verdana" w:cs="GillSans UltraBoldCondensed" w:hint="default"/>
        <w:b/>
        <w:color w:val="000000"/>
        <w:sz w:val="20"/>
      </w:rPr>
    </w:lvl>
  </w:abstractNum>
  <w:abstractNum w:abstractNumId="4" w15:restartNumberingAfterBreak="0">
    <w:nsid w:val="00000005"/>
    <w:multiLevelType w:val="singleLevel"/>
    <w:tmpl w:val="00000005"/>
    <w:name w:val="WW8Num18"/>
    <w:lvl w:ilvl="0">
      <w:numFmt w:val="bullet"/>
      <w:lvlText w:val="-"/>
      <w:lvlJc w:val="left"/>
      <w:pPr>
        <w:tabs>
          <w:tab w:val="num" w:pos="0"/>
        </w:tabs>
        <w:ind w:left="720" w:hanging="360"/>
      </w:pPr>
      <w:rPr>
        <w:rFonts w:ascii="Verdana" w:hAnsi="Verdana" w:cs="GillSans UltraBoldCondensed" w:hint="default"/>
        <w:b/>
        <w:color w:val="000000"/>
        <w:sz w:val="20"/>
        <w:szCs w:val="24"/>
        <w:lang w:bidi="ta-IN"/>
      </w:rPr>
    </w:lvl>
  </w:abstractNum>
  <w:num w:numId="1" w16cid:durableId="2071995712">
    <w:abstractNumId w:val="0"/>
  </w:num>
  <w:num w:numId="2" w16cid:durableId="1065954628">
    <w:abstractNumId w:val="1"/>
  </w:num>
  <w:num w:numId="3" w16cid:durableId="1320616924">
    <w:abstractNumId w:val="2"/>
  </w:num>
  <w:num w:numId="4" w16cid:durableId="1184708044">
    <w:abstractNumId w:val="3"/>
  </w:num>
  <w:num w:numId="5" w16cid:durableId="4526749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1E4"/>
    <w:rsid w:val="00006427"/>
    <w:rsid w:val="00020FA9"/>
    <w:rsid w:val="00026189"/>
    <w:rsid w:val="00026891"/>
    <w:rsid w:val="000300C4"/>
    <w:rsid w:val="00031FFF"/>
    <w:rsid w:val="0004387C"/>
    <w:rsid w:val="000550A6"/>
    <w:rsid w:val="00070570"/>
    <w:rsid w:val="000907CF"/>
    <w:rsid w:val="00090A44"/>
    <w:rsid w:val="000A2684"/>
    <w:rsid w:val="000A65A5"/>
    <w:rsid w:val="000B0793"/>
    <w:rsid w:val="000B0F0A"/>
    <w:rsid w:val="000B7685"/>
    <w:rsid w:val="000B7BED"/>
    <w:rsid w:val="000B7D29"/>
    <w:rsid w:val="000C376F"/>
    <w:rsid w:val="000D08BB"/>
    <w:rsid w:val="000F00F8"/>
    <w:rsid w:val="000F2F46"/>
    <w:rsid w:val="0010067C"/>
    <w:rsid w:val="001406BD"/>
    <w:rsid w:val="0015384C"/>
    <w:rsid w:val="001645CB"/>
    <w:rsid w:val="00172B06"/>
    <w:rsid w:val="001A7F34"/>
    <w:rsid w:val="001B0716"/>
    <w:rsid w:val="001F0E44"/>
    <w:rsid w:val="001F53E9"/>
    <w:rsid w:val="00250234"/>
    <w:rsid w:val="00294A80"/>
    <w:rsid w:val="002D0AE0"/>
    <w:rsid w:val="00304EC7"/>
    <w:rsid w:val="00340FB9"/>
    <w:rsid w:val="00341E7D"/>
    <w:rsid w:val="00345323"/>
    <w:rsid w:val="003507CD"/>
    <w:rsid w:val="003604D8"/>
    <w:rsid w:val="00372B81"/>
    <w:rsid w:val="003832F4"/>
    <w:rsid w:val="003B26AF"/>
    <w:rsid w:val="003B41C4"/>
    <w:rsid w:val="003C15D1"/>
    <w:rsid w:val="003E516D"/>
    <w:rsid w:val="004015FA"/>
    <w:rsid w:val="00415A1B"/>
    <w:rsid w:val="004164EB"/>
    <w:rsid w:val="004171D0"/>
    <w:rsid w:val="0046084E"/>
    <w:rsid w:val="00490E2F"/>
    <w:rsid w:val="00497D2C"/>
    <w:rsid w:val="004B76F1"/>
    <w:rsid w:val="004D7075"/>
    <w:rsid w:val="004F5476"/>
    <w:rsid w:val="005220AD"/>
    <w:rsid w:val="00525087"/>
    <w:rsid w:val="00531208"/>
    <w:rsid w:val="005422A0"/>
    <w:rsid w:val="00543D35"/>
    <w:rsid w:val="005467ED"/>
    <w:rsid w:val="005674DF"/>
    <w:rsid w:val="00586EF9"/>
    <w:rsid w:val="005A3446"/>
    <w:rsid w:val="005D1A21"/>
    <w:rsid w:val="005D42CB"/>
    <w:rsid w:val="005D7E6F"/>
    <w:rsid w:val="005F21ED"/>
    <w:rsid w:val="005F6805"/>
    <w:rsid w:val="006031F4"/>
    <w:rsid w:val="006066C8"/>
    <w:rsid w:val="006100E2"/>
    <w:rsid w:val="006479DA"/>
    <w:rsid w:val="00665C59"/>
    <w:rsid w:val="00697D9C"/>
    <w:rsid w:val="006B1C25"/>
    <w:rsid w:val="006B43FC"/>
    <w:rsid w:val="006B5E66"/>
    <w:rsid w:val="006C291E"/>
    <w:rsid w:val="006C2B9C"/>
    <w:rsid w:val="006C5A8F"/>
    <w:rsid w:val="006D5A7B"/>
    <w:rsid w:val="006E7E4A"/>
    <w:rsid w:val="007106F6"/>
    <w:rsid w:val="00714CAC"/>
    <w:rsid w:val="007440C0"/>
    <w:rsid w:val="0075434F"/>
    <w:rsid w:val="00763CE5"/>
    <w:rsid w:val="00767819"/>
    <w:rsid w:val="00770324"/>
    <w:rsid w:val="00773955"/>
    <w:rsid w:val="00773D9F"/>
    <w:rsid w:val="00774FC4"/>
    <w:rsid w:val="007836C8"/>
    <w:rsid w:val="007923D3"/>
    <w:rsid w:val="00797E36"/>
    <w:rsid w:val="007A5C22"/>
    <w:rsid w:val="007B42D2"/>
    <w:rsid w:val="007C068A"/>
    <w:rsid w:val="007D27DA"/>
    <w:rsid w:val="007F418B"/>
    <w:rsid w:val="00814C51"/>
    <w:rsid w:val="00880C4D"/>
    <w:rsid w:val="008A1BBE"/>
    <w:rsid w:val="008A63A1"/>
    <w:rsid w:val="008A7758"/>
    <w:rsid w:val="008B126E"/>
    <w:rsid w:val="008B3AF3"/>
    <w:rsid w:val="008F546C"/>
    <w:rsid w:val="00901112"/>
    <w:rsid w:val="00905215"/>
    <w:rsid w:val="009134A4"/>
    <w:rsid w:val="00951841"/>
    <w:rsid w:val="00955365"/>
    <w:rsid w:val="0098150D"/>
    <w:rsid w:val="009952AD"/>
    <w:rsid w:val="009A7BA5"/>
    <w:rsid w:val="009B3985"/>
    <w:rsid w:val="009B6C3C"/>
    <w:rsid w:val="009C59E1"/>
    <w:rsid w:val="009D1DD2"/>
    <w:rsid w:val="009E7D5D"/>
    <w:rsid w:val="009F69EA"/>
    <w:rsid w:val="00A011C6"/>
    <w:rsid w:val="00A114E8"/>
    <w:rsid w:val="00A35A5E"/>
    <w:rsid w:val="00A411A2"/>
    <w:rsid w:val="00A65982"/>
    <w:rsid w:val="00A70353"/>
    <w:rsid w:val="00A760E7"/>
    <w:rsid w:val="00A82393"/>
    <w:rsid w:val="00A9011B"/>
    <w:rsid w:val="00AC667E"/>
    <w:rsid w:val="00AD4F45"/>
    <w:rsid w:val="00AF74F9"/>
    <w:rsid w:val="00B05EED"/>
    <w:rsid w:val="00B06B4E"/>
    <w:rsid w:val="00B1315E"/>
    <w:rsid w:val="00B1395E"/>
    <w:rsid w:val="00B262C5"/>
    <w:rsid w:val="00B44701"/>
    <w:rsid w:val="00B4482C"/>
    <w:rsid w:val="00B53078"/>
    <w:rsid w:val="00B61ABC"/>
    <w:rsid w:val="00B83201"/>
    <w:rsid w:val="00B8580A"/>
    <w:rsid w:val="00B86162"/>
    <w:rsid w:val="00B9328B"/>
    <w:rsid w:val="00B93687"/>
    <w:rsid w:val="00B96EBD"/>
    <w:rsid w:val="00BA077A"/>
    <w:rsid w:val="00BA2FED"/>
    <w:rsid w:val="00BD2DE7"/>
    <w:rsid w:val="00BD4E7C"/>
    <w:rsid w:val="00BE1D1C"/>
    <w:rsid w:val="00C010D7"/>
    <w:rsid w:val="00C247D5"/>
    <w:rsid w:val="00C2541D"/>
    <w:rsid w:val="00C266E4"/>
    <w:rsid w:val="00C32DFC"/>
    <w:rsid w:val="00C36628"/>
    <w:rsid w:val="00C46484"/>
    <w:rsid w:val="00C6778D"/>
    <w:rsid w:val="00C75CD3"/>
    <w:rsid w:val="00C80397"/>
    <w:rsid w:val="00C8695B"/>
    <w:rsid w:val="00C87C0A"/>
    <w:rsid w:val="00C90FA1"/>
    <w:rsid w:val="00C95564"/>
    <w:rsid w:val="00C97EE6"/>
    <w:rsid w:val="00CB3900"/>
    <w:rsid w:val="00CC3FC2"/>
    <w:rsid w:val="00CD0122"/>
    <w:rsid w:val="00CE34B1"/>
    <w:rsid w:val="00CE5E1E"/>
    <w:rsid w:val="00CE64DA"/>
    <w:rsid w:val="00CE66A2"/>
    <w:rsid w:val="00D1525A"/>
    <w:rsid w:val="00D23324"/>
    <w:rsid w:val="00D320D3"/>
    <w:rsid w:val="00D54D31"/>
    <w:rsid w:val="00D55893"/>
    <w:rsid w:val="00D63246"/>
    <w:rsid w:val="00D651E4"/>
    <w:rsid w:val="00D717FA"/>
    <w:rsid w:val="00D71B1B"/>
    <w:rsid w:val="00D859A0"/>
    <w:rsid w:val="00D94C02"/>
    <w:rsid w:val="00DA09F8"/>
    <w:rsid w:val="00DB2D25"/>
    <w:rsid w:val="00DB723F"/>
    <w:rsid w:val="00DC247D"/>
    <w:rsid w:val="00DD1D9A"/>
    <w:rsid w:val="00DF08B5"/>
    <w:rsid w:val="00E0101C"/>
    <w:rsid w:val="00E34A2A"/>
    <w:rsid w:val="00E47517"/>
    <w:rsid w:val="00E57F92"/>
    <w:rsid w:val="00E73558"/>
    <w:rsid w:val="00E739DB"/>
    <w:rsid w:val="00E832E2"/>
    <w:rsid w:val="00E9072D"/>
    <w:rsid w:val="00E91FB5"/>
    <w:rsid w:val="00EC48E0"/>
    <w:rsid w:val="00EE5182"/>
    <w:rsid w:val="00F0302E"/>
    <w:rsid w:val="00F134C6"/>
    <w:rsid w:val="00F1361B"/>
    <w:rsid w:val="00F23E76"/>
    <w:rsid w:val="00F33E78"/>
    <w:rsid w:val="00F42AA8"/>
    <w:rsid w:val="00F516C2"/>
    <w:rsid w:val="00F5665C"/>
    <w:rsid w:val="00F76211"/>
    <w:rsid w:val="00FB26AA"/>
    <w:rsid w:val="00FD55FD"/>
    <w:rsid w:val="00FE1182"/>
    <w:rsid w:val="00FF42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CFBEDB7"/>
  <w15:chartTrackingRefBased/>
  <w15:docId w15:val="{18C5EF05-1B8B-EE40-A8D1-5B4478742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6BD"/>
    <w:pPr>
      <w:suppressAutoHyphens/>
    </w:pPr>
    <w:rPr>
      <w:rFonts w:ascii="CG Times (W1)" w:hAnsi="CG Times (W1)" w:cs="CG Times (W1)"/>
      <w:lang w:val="en-US" w:eastAsia="zh-CN"/>
    </w:rPr>
  </w:style>
  <w:style w:type="paragraph" w:styleId="Heading1">
    <w:name w:val="heading 1"/>
    <w:basedOn w:val="Normal"/>
    <w:next w:val="Normal"/>
    <w:link w:val="Heading1Char"/>
    <w:uiPriority w:val="9"/>
    <w:qFormat/>
    <w:rsid w:val="0015384C"/>
    <w:pPr>
      <w:keepNext/>
      <w:spacing w:before="240" w:after="60"/>
      <w:outlineLvl w:val="0"/>
    </w:pPr>
    <w:rPr>
      <w:rFonts w:ascii="Calibri Light" w:hAnsi="Calibri Light" w:cs="Times New Roman"/>
      <w:b/>
      <w:bCs/>
      <w:kern w:val="32"/>
      <w:sz w:val="32"/>
      <w:szCs w:val="32"/>
    </w:rPr>
  </w:style>
  <w:style w:type="paragraph" w:styleId="Heading2">
    <w:name w:val="heading 2"/>
    <w:basedOn w:val="Normal"/>
    <w:next w:val="Normal"/>
    <w:qFormat/>
    <w:pPr>
      <w:keepNext/>
      <w:numPr>
        <w:ilvl w:val="1"/>
        <w:numId w:val="1"/>
      </w:numPr>
      <w:spacing w:before="240" w:after="60"/>
      <w:outlineLvl w:val="1"/>
    </w:pPr>
    <w:rPr>
      <w:rFonts w:ascii="Calibri Light" w:hAnsi="Calibri Light" w:cs="Latha"/>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Calibri Light" w:hAnsi="Calibri Light" w:cs="Latha"/>
      <w:b/>
      <w:bCs/>
      <w:sz w:val="26"/>
      <w:szCs w:val="26"/>
    </w:rPr>
  </w:style>
  <w:style w:type="paragraph" w:styleId="Heading4">
    <w:name w:val="heading 4"/>
    <w:basedOn w:val="Normal"/>
    <w:next w:val="Normal"/>
    <w:qFormat/>
    <w:pPr>
      <w:keepNext/>
      <w:numPr>
        <w:ilvl w:val="3"/>
        <w:numId w:val="1"/>
      </w:numPr>
      <w:spacing w:line="240" w:lineRule="atLeast"/>
      <w:jc w:val="center"/>
      <w:outlineLvl w:val="3"/>
    </w:pPr>
    <w:rPr>
      <w:rFonts w:ascii="Times New Roman" w:hAnsi="Times New Roman" w:cs="Times New Roman"/>
      <w:sz w:val="24"/>
    </w:rPr>
  </w:style>
  <w:style w:type="paragraph" w:styleId="Heading5">
    <w:name w:val="heading 5"/>
    <w:basedOn w:val="Normal"/>
    <w:next w:val="Normal"/>
    <w:qFormat/>
    <w:pPr>
      <w:keepNext/>
      <w:numPr>
        <w:ilvl w:val="4"/>
        <w:numId w:val="1"/>
      </w:numPr>
      <w:outlineLvl w:val="4"/>
    </w:pPr>
    <w:rPr>
      <w:rFonts w:ascii="Times New Roman" w:hAnsi="Times New Roman" w:cs="Times New Roman"/>
      <w:b/>
      <w:i/>
      <w:iCs/>
      <w:sz w:val="24"/>
    </w:rPr>
  </w:style>
  <w:style w:type="paragraph" w:styleId="Heading7">
    <w:name w:val="heading 7"/>
    <w:basedOn w:val="Normal"/>
    <w:next w:val="Normal"/>
    <w:qFormat/>
    <w:pPr>
      <w:numPr>
        <w:ilvl w:val="6"/>
        <w:numId w:val="1"/>
      </w:numPr>
      <w:spacing w:before="240" w:after="60"/>
      <w:outlineLvl w:val="6"/>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2z0">
    <w:name w:val="WW8Num2z0"/>
    <w:rPr>
      <w:rFonts w:ascii="Verdana" w:eastAsia="GillSans UltraBoldCondensed" w:hAnsi="Verdana" w:cs="GillSans UltraBoldCondensed" w:hint="default"/>
      <w:b/>
      <w:color w:val="000000"/>
      <w:sz w:val="20"/>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WW8Num3z0">
    <w:name w:val="WW8Num3z0"/>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3z3">
    <w:name w:val="WW8Num3z3"/>
    <w:rPr>
      <w:rFonts w:ascii="Symbol" w:hAnsi="Symbol" w:cs="Symbol" w:hint="default"/>
    </w:rPr>
  </w:style>
  <w:style w:type="character" w:customStyle="1" w:styleId="WW8Num4z0">
    <w:name w:val="WW8Num4z0"/>
    <w:rPr>
      <w:rFonts w:ascii="Symbol" w:hAnsi="Symbol" w:cs="Symbol" w:hint="default"/>
      <w:sz w:val="20"/>
    </w:rPr>
  </w:style>
  <w:style w:type="character" w:customStyle="1" w:styleId="WW8Num4z1">
    <w:name w:val="WW8Num4z1"/>
    <w:rPr>
      <w:rFonts w:ascii="Courier New" w:hAnsi="Courier New" w:cs="Courier New" w:hint="default"/>
      <w:sz w:val="20"/>
    </w:rPr>
  </w:style>
  <w:style w:type="character" w:customStyle="1" w:styleId="WW8Num4z2">
    <w:name w:val="WW8Num4z2"/>
    <w:rPr>
      <w:rFonts w:ascii="Wingdings" w:hAnsi="Wingdings" w:cs="Wingdings" w:hint="default"/>
      <w:sz w:val="20"/>
    </w:rPr>
  </w:style>
  <w:style w:type="character" w:customStyle="1" w:styleId="WW8Num5z0">
    <w:name w:val="WW8Num5z0"/>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6z0">
    <w:name w:val="WW8Num6z0"/>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6z3">
    <w:name w:val="WW8Num6z3"/>
    <w:rPr>
      <w:rFonts w:ascii="Symbol" w:hAnsi="Symbol" w:cs="Symbol" w:hint="default"/>
    </w:rPr>
  </w:style>
  <w:style w:type="character" w:customStyle="1" w:styleId="WW8Num7z0">
    <w:name w:val="WW8Num7z0"/>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7z3">
    <w:name w:val="WW8Num7z3"/>
    <w:rPr>
      <w:rFonts w:ascii="Symbol" w:hAnsi="Symbol" w:cs="Symbol" w:hint="default"/>
    </w:rPr>
  </w:style>
  <w:style w:type="character" w:customStyle="1" w:styleId="WW8Num8z0">
    <w:name w:val="WW8Num8z0"/>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8z3">
    <w:name w:val="WW8Num8z3"/>
    <w:rPr>
      <w:rFonts w:ascii="Symbol" w:hAnsi="Symbol" w:cs="Symbol" w:hint="default"/>
    </w:rPr>
  </w:style>
  <w:style w:type="character" w:customStyle="1" w:styleId="WW8Num9z0">
    <w:name w:val="WW8Num9z0"/>
    <w:rPr>
      <w:rFonts w:ascii="Symbol" w:hAnsi="Symbol" w:cs="Symbol" w:hint="default"/>
      <w:sz w:val="20"/>
    </w:rPr>
  </w:style>
  <w:style w:type="character" w:customStyle="1" w:styleId="WW8Num9z1">
    <w:name w:val="WW8Num9z1"/>
    <w:rPr>
      <w:rFonts w:ascii="Courier New" w:hAnsi="Courier New" w:cs="Courier New" w:hint="default"/>
      <w:sz w:val="20"/>
    </w:rPr>
  </w:style>
  <w:style w:type="character" w:customStyle="1" w:styleId="WW8Num9z2">
    <w:name w:val="WW8Num9z2"/>
    <w:rPr>
      <w:rFonts w:ascii="Wingdings" w:hAnsi="Wingdings" w:cs="Wingdings" w:hint="default"/>
      <w:sz w:val="20"/>
    </w:rPr>
  </w:style>
  <w:style w:type="character" w:customStyle="1" w:styleId="WW8Num10z0">
    <w:name w:val="WW8Num10z0"/>
    <w:rPr>
      <w:rFonts w:ascii="Verdana" w:eastAsia="GillSans UltraBoldCondensed" w:hAnsi="Verdana" w:cs="GillSans UltraBoldCondensed" w:hint="default"/>
      <w:b/>
      <w:color w:val="000000"/>
      <w:sz w:val="20"/>
      <w:szCs w:val="24"/>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0z3">
    <w:name w:val="WW8Num10z3"/>
    <w:rPr>
      <w:rFonts w:ascii="Symbol" w:hAnsi="Symbol" w:cs="Symbol" w:hint="default"/>
    </w:rPr>
  </w:style>
  <w:style w:type="character" w:customStyle="1" w:styleId="WW8Num11z0">
    <w:name w:val="WW8Num11z0"/>
    <w:rPr>
      <w:rFonts w:ascii="Verdana" w:eastAsia="GillSans UltraBoldCondensed" w:hAnsi="Verdana" w:cs="GillSans UltraBoldCondensed" w:hint="default"/>
      <w:b/>
      <w:color w:val="000000"/>
      <w:sz w:val="20"/>
      <w:szCs w:val="24"/>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1z3">
    <w:name w:val="WW8Num11z3"/>
    <w:rPr>
      <w:rFonts w:ascii="Symbol" w:hAnsi="Symbol" w:cs="Symbol" w:hint="default"/>
    </w:rPr>
  </w:style>
  <w:style w:type="character" w:customStyle="1" w:styleId="WW8Num12z0">
    <w:name w:val="WW8Num12z0"/>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3z3">
    <w:name w:val="WW8Num13z3"/>
    <w:rPr>
      <w:rFonts w:ascii="Symbol" w:hAnsi="Symbol" w:cs="Symbol" w:hint="default"/>
    </w:rPr>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5z3">
    <w:name w:val="WW8Num15z3"/>
    <w:rPr>
      <w:rFonts w:ascii="Symbol" w:hAnsi="Symbol" w:cs="Symbol" w:hint="default"/>
    </w:rPr>
  </w:style>
  <w:style w:type="character" w:customStyle="1" w:styleId="WW8Num16z0">
    <w:name w:val="WW8Num16z0"/>
    <w:rPr>
      <w:rFonts w:ascii="Verdana" w:eastAsia="GillSans UltraBoldCondensed" w:hAnsi="Verdana" w:cs="GillSans UltraBoldCondensed" w:hint="default"/>
      <w:b/>
      <w:color w:val="000000"/>
      <w:sz w:val="20"/>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6z3">
    <w:name w:val="WW8Num16z3"/>
    <w:rPr>
      <w:rFonts w:ascii="Symbol" w:hAnsi="Symbol" w:cs="Symbol" w:hint="default"/>
    </w:rPr>
  </w:style>
  <w:style w:type="character" w:customStyle="1" w:styleId="WW8Num17z0">
    <w:name w:val="WW8Num17z0"/>
    <w:rPr>
      <w:rFonts w:ascii="Symbol" w:hAnsi="Symbol" w:cs="Symbol" w:hint="default"/>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Verdana" w:eastAsia="GillSans UltraBoldCondensed" w:hAnsi="Verdana" w:cs="GillSans UltraBoldCondensed" w:hint="default"/>
      <w:b/>
      <w:color w:val="000000"/>
      <w:sz w:val="20"/>
      <w:szCs w:val="24"/>
      <w:lang w:bidi="ta-IN"/>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8z3">
    <w:name w:val="WW8Num18z3"/>
    <w:rPr>
      <w:rFonts w:ascii="Symbol" w:hAnsi="Symbol" w:cs="Symbol" w:hint="default"/>
    </w:rPr>
  </w:style>
  <w:style w:type="character" w:customStyle="1" w:styleId="WW8Num19z0">
    <w:name w:val="WW8Num19z0"/>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19z3">
    <w:name w:val="WW8Num19z3"/>
    <w:rPr>
      <w:rFonts w:ascii="Symbol" w:hAnsi="Symbol" w:cs="Symbol" w:hint="default"/>
    </w:rPr>
  </w:style>
  <w:style w:type="character" w:customStyle="1" w:styleId="WW8Num20z0">
    <w:name w:val="WW8Num20z0"/>
    <w:rPr>
      <w:rFonts w:ascii="Verdana" w:eastAsia="GillSans UltraBoldCondensed" w:hAnsi="Verdana" w:cs="GillSans UltraBoldCondensed" w:hint="default"/>
      <w:b/>
      <w:color w:val="000000"/>
      <w:sz w:val="20"/>
    </w:rPr>
  </w:style>
  <w:style w:type="character" w:customStyle="1" w:styleId="WW8Num20z1">
    <w:name w:val="WW8Num20z1"/>
    <w:rPr>
      <w:rFonts w:ascii="Courier New" w:hAnsi="Courier New" w:cs="Courier New" w:hint="default"/>
    </w:rPr>
  </w:style>
  <w:style w:type="character" w:customStyle="1" w:styleId="WW8Num20z2">
    <w:name w:val="WW8Num20z2"/>
    <w:rPr>
      <w:rFonts w:ascii="Wingdings" w:hAnsi="Wingdings" w:cs="Wingdings" w:hint="default"/>
    </w:rPr>
  </w:style>
  <w:style w:type="character" w:customStyle="1" w:styleId="WW8Num20z3">
    <w:name w:val="WW8Num20z3"/>
    <w:rPr>
      <w:rFonts w:ascii="Symbol" w:hAnsi="Symbol" w:cs="Symbol" w:hint="default"/>
    </w:rPr>
  </w:style>
  <w:style w:type="character" w:customStyle="1" w:styleId="WW8Num21z0">
    <w:name w:val="WW8Num21z0"/>
    <w:rPr>
      <w:rFonts w:ascii="Verdana" w:eastAsia="GillSans UltraBoldCondensed" w:hAnsi="Verdana" w:cs="GillSans UltraBoldCondensed" w:hint="default"/>
      <w:b/>
      <w:color w:val="000000"/>
      <w:sz w:val="20"/>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WW8Num21z3">
    <w:name w:val="WW8Num21z3"/>
    <w:rPr>
      <w:rFonts w:ascii="Symbol" w:hAnsi="Symbol" w:cs="Symbol" w:hint="default"/>
    </w:rPr>
  </w:style>
  <w:style w:type="character" w:styleId="Hyperlink">
    <w:name w:val="Hyperlink"/>
    <w:rPr>
      <w:color w:val="0000FF"/>
      <w:u w:val="single"/>
    </w:rPr>
  </w:style>
  <w:style w:type="character" w:customStyle="1" w:styleId="highlight">
    <w:name w:val="highlight"/>
    <w:basedOn w:val="DefaultParagraphFont"/>
  </w:style>
  <w:style w:type="character" w:customStyle="1" w:styleId="HeaderChar">
    <w:name w:val="Header Char"/>
    <w:rPr>
      <w:rFonts w:ascii="CG Times (W1)" w:hAnsi="CG Times (W1)" w:cs="CG Times (W1)"/>
      <w:lang w:val="en-US"/>
    </w:rPr>
  </w:style>
  <w:style w:type="character" w:styleId="FollowedHyperlink">
    <w:name w:val="FollowedHyperlink"/>
    <w:rPr>
      <w:color w:val="954F72"/>
      <w:u w:val="single"/>
    </w:rPr>
  </w:style>
  <w:style w:type="character" w:customStyle="1" w:styleId="Heading2Char">
    <w:name w:val="Heading 2 Char"/>
    <w:rPr>
      <w:rFonts w:ascii="Calibri Light" w:eastAsia="Times New Roman" w:hAnsi="Calibri Light" w:cs="Latha"/>
      <w:b/>
      <w:bCs/>
      <w:i/>
      <w:iCs/>
      <w:sz w:val="28"/>
      <w:szCs w:val="28"/>
      <w:lang w:bidi="ar-SA"/>
    </w:rPr>
  </w:style>
  <w:style w:type="character" w:customStyle="1" w:styleId="Heading3Char">
    <w:name w:val="Heading 3 Char"/>
    <w:rPr>
      <w:rFonts w:ascii="Calibri Light" w:eastAsia="Times New Roman" w:hAnsi="Calibri Light" w:cs="Latha"/>
      <w:b/>
      <w:bCs/>
      <w:sz w:val="26"/>
      <w:szCs w:val="26"/>
      <w:lang w:bidi="ar-SA"/>
    </w:rPr>
  </w:style>
  <w:style w:type="character" w:customStyle="1" w:styleId="BodyTextIndentChar">
    <w:name w:val="Body Text Indent Char"/>
    <w:rPr>
      <w:rFonts w:ascii="CG Times (W1)" w:hAnsi="CG Times (W1)" w:cs="CG Times (W1)"/>
      <w:lang w:bidi="ar-SA"/>
    </w:rPr>
  </w:style>
  <w:style w:type="paragraph" w:customStyle="1" w:styleId="Heading">
    <w:name w:val="Heading"/>
    <w:basedOn w:val="Normal"/>
    <w:next w:val="BodyText"/>
    <w:pPr>
      <w:keepNext/>
      <w:spacing w:before="240" w:after="120"/>
    </w:pPr>
    <w:rPr>
      <w:rFonts w:ascii="Liberation Sans" w:eastAsia="WenQuanYi Micro Hei" w:hAnsi="Liberation Sans" w:cs="Lohit Devanagari"/>
      <w:sz w:val="28"/>
      <w:szCs w:val="28"/>
    </w:rPr>
  </w:style>
  <w:style w:type="paragraph" w:styleId="BodyText">
    <w:name w:val="Body Text"/>
    <w:basedOn w:val="Normal"/>
    <w:pPr>
      <w:spacing w:after="140" w:line="288"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pPr>
      <w:suppressLineNumbers/>
    </w:pPr>
    <w:rPr>
      <w:rFonts w:cs="Lohit Devanagari"/>
    </w:rPr>
  </w:style>
  <w:style w:type="paragraph" w:styleId="BodyText2">
    <w:name w:val="Body Text 2"/>
    <w:basedOn w:val="Normal"/>
    <w:rPr>
      <w:rFonts w:ascii="Times New Roman" w:hAnsi="Times New Roman" w:cs="Times New Roman"/>
      <w:sz w:val="22"/>
    </w:rPr>
  </w:style>
  <w:style w:type="paragraph" w:styleId="Footer">
    <w:name w:val="footer"/>
    <w:basedOn w:val="Normal"/>
    <w:pPr>
      <w:tabs>
        <w:tab w:val="center" w:pos="4153"/>
        <w:tab w:val="right" w:pos="8306"/>
      </w:tabs>
    </w:pPr>
  </w:style>
  <w:style w:type="paragraph" w:customStyle="1" w:styleId="NormalArial">
    <w:name w:val="Normal + Arial"/>
    <w:basedOn w:val="Normal"/>
    <w:rPr>
      <w:b/>
      <w:sz w:val="22"/>
      <w:szCs w:val="22"/>
    </w:rPr>
  </w:style>
  <w:style w:type="paragraph" w:styleId="Header">
    <w:name w:val="header"/>
    <w:basedOn w:val="Normal"/>
    <w:pPr>
      <w:tabs>
        <w:tab w:val="center" w:pos="4513"/>
        <w:tab w:val="right" w:pos="9026"/>
      </w:tabs>
    </w:pPr>
  </w:style>
  <w:style w:type="paragraph" w:styleId="BodyTextIndent">
    <w:name w:val="Body Text Indent"/>
    <w:basedOn w:val="Normal"/>
    <w:pPr>
      <w:spacing w:after="120"/>
      <w:ind w:left="283"/>
    </w:pPr>
  </w:style>
  <w:style w:type="character" w:customStyle="1" w:styleId="Heading1Char">
    <w:name w:val="Heading 1 Char"/>
    <w:link w:val="Heading1"/>
    <w:uiPriority w:val="9"/>
    <w:rsid w:val="0015384C"/>
    <w:rPr>
      <w:rFonts w:ascii="Calibri Light" w:eastAsia="Times New Roman" w:hAnsi="Calibri Light" w:cs="Times New Roman"/>
      <w:b/>
      <w:bCs/>
      <w:kern w:val="32"/>
      <w:sz w:val="32"/>
      <w:szCs w:val="32"/>
      <w:lang w:val="en-US" w:eastAsia="zh-CN"/>
    </w:rPr>
  </w:style>
  <w:style w:type="character" w:styleId="UnresolvedMention">
    <w:name w:val="Unresolved Mention"/>
    <w:basedOn w:val="DefaultParagraphFont"/>
    <w:uiPriority w:val="99"/>
    <w:semiHidden/>
    <w:unhideWhenUsed/>
    <w:rsid w:val="007106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792ACC-1EED-4413-929C-CB9B85C5B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2108</Words>
  <Characters>12021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Your Name</vt:lpstr>
    </vt:vector>
  </TitlesOfParts>
  <Company>Hewlett-Packard</Company>
  <LinksUpToDate>false</LinksUpToDate>
  <CharactersWithSpaces>14101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Name</dc:title>
  <dc:subject/>
  <dc:creator>Iullah</dc:creator>
  <cp:keywords/>
  <dc:description/>
  <cp:lastModifiedBy>Ramji Sridaran</cp:lastModifiedBy>
  <cp:revision>3</cp:revision>
  <cp:lastPrinted>1899-12-31T18:38:50Z</cp:lastPrinted>
  <dcterms:created xsi:type="dcterms:W3CDTF">2025-11-24T04:04:00Z</dcterms:created>
  <dcterms:modified xsi:type="dcterms:W3CDTF">2025-11-24T04:04:00Z</dcterms:modified>
</cp:coreProperties>
</file>